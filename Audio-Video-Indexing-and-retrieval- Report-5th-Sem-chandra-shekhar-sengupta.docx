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4F4E" w:rsidRPr="00CD083D" w:rsidRDefault="005A4F4E" w:rsidP="00D1397A">
      <w:pPr>
        <w:jc w:val="center"/>
        <w:rPr>
          <w:rFonts w:cs="Times New Roman"/>
        </w:rPr>
      </w:pPr>
    </w:p>
    <w:p w:rsidR="00D1397A" w:rsidRPr="00CD083D" w:rsidRDefault="00D1397A" w:rsidP="00BA0C99">
      <w:pPr>
        <w:rPr>
          <w:rFonts w:eastAsia="Batang" w:cs="Times New Roman"/>
          <w:sz w:val="36"/>
          <w:szCs w:val="36"/>
        </w:rPr>
      </w:pPr>
    </w:p>
    <w:p w:rsidR="00664F2E" w:rsidRPr="00CD083D" w:rsidRDefault="007112BE" w:rsidP="00D1397A">
      <w:pPr>
        <w:jc w:val="center"/>
        <w:rPr>
          <w:rFonts w:eastAsia="Batang" w:cs="Times New Roman"/>
          <w:sz w:val="36"/>
          <w:szCs w:val="36"/>
        </w:rPr>
      </w:pPr>
      <w:r w:rsidRPr="00CD083D">
        <w:rPr>
          <w:rFonts w:eastAsia="Batang" w:cs="Times New Roman"/>
          <w:sz w:val="36"/>
          <w:szCs w:val="36"/>
        </w:rPr>
        <w:t>Audio, Video Indexing &amp; Retrieval</w:t>
      </w:r>
    </w:p>
    <w:p w:rsidR="00664F2E" w:rsidRPr="00CD083D" w:rsidRDefault="00664F2E" w:rsidP="00664F2E">
      <w:pPr>
        <w:jc w:val="center"/>
        <w:rPr>
          <w:rFonts w:eastAsia="Batang" w:cs="Times New Roman"/>
          <w:sz w:val="28"/>
          <w:szCs w:val="28"/>
        </w:rPr>
      </w:pPr>
    </w:p>
    <w:p w:rsidR="006A3196" w:rsidRPr="00CD083D" w:rsidRDefault="006A3196" w:rsidP="00BA0C99">
      <w:pPr>
        <w:widowControl/>
        <w:suppressAutoHyphens w:val="0"/>
        <w:autoSpaceDE w:val="0"/>
        <w:autoSpaceDN w:val="0"/>
        <w:adjustRightInd w:val="0"/>
        <w:jc w:val="center"/>
        <w:rPr>
          <w:rFonts w:eastAsiaTheme="minorHAnsi" w:cs="Times New Roman"/>
          <w:bCs/>
          <w:iCs/>
          <w:kern w:val="0"/>
          <w:sz w:val="22"/>
          <w:szCs w:val="22"/>
          <w:lang w:val="en-IN" w:eastAsia="en-US" w:bidi="ar-SA"/>
        </w:rPr>
      </w:pPr>
    </w:p>
    <w:p w:rsidR="00BA0C99" w:rsidRPr="00CD083D" w:rsidRDefault="00BA0C99" w:rsidP="00BA0C99">
      <w:pPr>
        <w:widowControl/>
        <w:suppressAutoHyphens w:val="0"/>
        <w:autoSpaceDE w:val="0"/>
        <w:autoSpaceDN w:val="0"/>
        <w:adjustRightInd w:val="0"/>
        <w:jc w:val="center"/>
        <w:rPr>
          <w:rFonts w:eastAsiaTheme="minorHAnsi" w:cs="Times New Roman"/>
          <w:bCs/>
          <w:iCs/>
          <w:kern w:val="0"/>
          <w:sz w:val="20"/>
          <w:szCs w:val="20"/>
          <w:lang w:val="en-IN" w:eastAsia="en-US" w:bidi="ar-SA"/>
        </w:rPr>
      </w:pPr>
      <w:r w:rsidRPr="00CD083D">
        <w:rPr>
          <w:rFonts w:eastAsiaTheme="minorHAnsi" w:cs="Times New Roman"/>
          <w:bCs/>
          <w:iCs/>
          <w:kern w:val="0"/>
          <w:sz w:val="20"/>
          <w:szCs w:val="20"/>
          <w:lang w:val="en-IN" w:eastAsia="en-US" w:bidi="ar-SA"/>
        </w:rPr>
        <w:t>Project report submitted to</w:t>
      </w:r>
    </w:p>
    <w:p w:rsidR="00BA0C99" w:rsidRPr="00CD083D" w:rsidRDefault="000C5C1A" w:rsidP="00BA0C99">
      <w:pPr>
        <w:widowControl/>
        <w:suppressAutoHyphens w:val="0"/>
        <w:autoSpaceDE w:val="0"/>
        <w:autoSpaceDN w:val="0"/>
        <w:adjustRightInd w:val="0"/>
        <w:jc w:val="center"/>
        <w:rPr>
          <w:rFonts w:eastAsiaTheme="minorHAnsi" w:cs="Times New Roman"/>
          <w:bCs/>
          <w:iCs/>
          <w:kern w:val="0"/>
          <w:sz w:val="20"/>
          <w:szCs w:val="20"/>
          <w:lang w:val="en-IN" w:eastAsia="en-US" w:bidi="ar-SA"/>
        </w:rPr>
      </w:pPr>
      <w:r w:rsidRPr="00CD083D">
        <w:rPr>
          <w:rFonts w:eastAsiaTheme="minorHAnsi" w:cs="Times New Roman"/>
          <w:bCs/>
          <w:iCs/>
          <w:kern w:val="0"/>
          <w:sz w:val="20"/>
          <w:szCs w:val="20"/>
          <w:lang w:val="en-IN" w:eastAsia="en-US" w:bidi="ar-SA"/>
        </w:rPr>
        <w:t>Indian Institute of Technology</w:t>
      </w:r>
      <w:r w:rsidR="00BA0C99" w:rsidRPr="00CD083D">
        <w:rPr>
          <w:rFonts w:eastAsiaTheme="minorHAnsi" w:cs="Times New Roman"/>
          <w:bCs/>
          <w:iCs/>
          <w:kern w:val="0"/>
          <w:sz w:val="20"/>
          <w:szCs w:val="20"/>
          <w:lang w:val="en-IN" w:eastAsia="en-US" w:bidi="ar-SA"/>
        </w:rPr>
        <w:t xml:space="preserve"> Kharagpur</w:t>
      </w:r>
    </w:p>
    <w:p w:rsidR="00BA0C99" w:rsidRPr="00CD083D" w:rsidRDefault="00BA0C99" w:rsidP="00BA0C99">
      <w:pPr>
        <w:widowControl/>
        <w:suppressAutoHyphens w:val="0"/>
        <w:autoSpaceDE w:val="0"/>
        <w:autoSpaceDN w:val="0"/>
        <w:adjustRightInd w:val="0"/>
        <w:jc w:val="center"/>
        <w:rPr>
          <w:rFonts w:eastAsiaTheme="minorHAnsi" w:cs="Times New Roman"/>
          <w:bCs/>
          <w:iCs/>
          <w:kern w:val="0"/>
          <w:sz w:val="20"/>
          <w:szCs w:val="20"/>
          <w:lang w:val="en-IN" w:eastAsia="en-US" w:bidi="ar-SA"/>
        </w:rPr>
      </w:pPr>
      <w:proofErr w:type="gramStart"/>
      <w:r w:rsidRPr="00CD083D">
        <w:rPr>
          <w:rFonts w:eastAsiaTheme="minorHAnsi" w:cs="Times New Roman"/>
          <w:bCs/>
          <w:iCs/>
          <w:kern w:val="0"/>
          <w:sz w:val="20"/>
          <w:szCs w:val="20"/>
          <w:lang w:val="en-IN" w:eastAsia="en-US" w:bidi="ar-SA"/>
        </w:rPr>
        <w:t>in</w:t>
      </w:r>
      <w:proofErr w:type="gramEnd"/>
      <w:r w:rsidRPr="00CD083D">
        <w:rPr>
          <w:rFonts w:eastAsiaTheme="minorHAnsi" w:cs="Times New Roman"/>
          <w:bCs/>
          <w:iCs/>
          <w:kern w:val="0"/>
          <w:sz w:val="20"/>
          <w:szCs w:val="20"/>
          <w:lang w:val="en-IN" w:eastAsia="en-US" w:bidi="ar-SA"/>
        </w:rPr>
        <w:t xml:space="preserve"> partial fulfilment for the award of the degree</w:t>
      </w:r>
    </w:p>
    <w:p w:rsidR="00BA0C99" w:rsidRPr="00CD083D" w:rsidRDefault="00BA0C99" w:rsidP="00BA0C99">
      <w:pPr>
        <w:widowControl/>
        <w:suppressAutoHyphens w:val="0"/>
        <w:autoSpaceDE w:val="0"/>
        <w:autoSpaceDN w:val="0"/>
        <w:adjustRightInd w:val="0"/>
        <w:jc w:val="center"/>
        <w:rPr>
          <w:rFonts w:eastAsiaTheme="minorHAnsi" w:cs="Times New Roman"/>
          <w:bCs/>
          <w:iCs/>
          <w:kern w:val="0"/>
          <w:sz w:val="20"/>
          <w:szCs w:val="20"/>
          <w:lang w:val="en-IN" w:eastAsia="en-US" w:bidi="ar-SA"/>
        </w:rPr>
      </w:pPr>
      <w:proofErr w:type="gramStart"/>
      <w:r w:rsidRPr="00CD083D">
        <w:rPr>
          <w:rFonts w:eastAsiaTheme="minorHAnsi" w:cs="Times New Roman"/>
          <w:bCs/>
          <w:iCs/>
          <w:kern w:val="0"/>
          <w:sz w:val="20"/>
          <w:szCs w:val="20"/>
          <w:lang w:val="en-IN" w:eastAsia="en-US" w:bidi="ar-SA"/>
        </w:rPr>
        <w:t>of</w:t>
      </w:r>
      <w:proofErr w:type="gramEnd"/>
    </w:p>
    <w:p w:rsidR="00BA0C99" w:rsidRPr="00CD083D" w:rsidRDefault="00BA0C99" w:rsidP="00BA0C99">
      <w:pPr>
        <w:widowControl/>
        <w:suppressAutoHyphens w:val="0"/>
        <w:autoSpaceDE w:val="0"/>
        <w:autoSpaceDN w:val="0"/>
        <w:adjustRightInd w:val="0"/>
        <w:jc w:val="center"/>
        <w:rPr>
          <w:rFonts w:eastAsiaTheme="minorHAnsi" w:cs="Times New Roman"/>
          <w:bCs/>
          <w:iCs/>
          <w:kern w:val="0"/>
          <w:sz w:val="21"/>
          <w:szCs w:val="21"/>
          <w:lang w:val="en-IN" w:eastAsia="en-US" w:bidi="ar-SA"/>
        </w:rPr>
      </w:pPr>
    </w:p>
    <w:p w:rsidR="00BA0C99" w:rsidRPr="00CD083D" w:rsidRDefault="00BA0C99" w:rsidP="00BA0C99">
      <w:pPr>
        <w:widowControl/>
        <w:suppressAutoHyphens w:val="0"/>
        <w:autoSpaceDE w:val="0"/>
        <w:autoSpaceDN w:val="0"/>
        <w:adjustRightInd w:val="0"/>
        <w:jc w:val="center"/>
        <w:rPr>
          <w:rFonts w:eastAsiaTheme="minorHAnsi" w:cs="Times New Roman"/>
          <w:bCs/>
          <w:kern w:val="0"/>
          <w:lang w:val="en-IN" w:eastAsia="en-US" w:bidi="ar-SA"/>
        </w:rPr>
      </w:pPr>
      <w:r w:rsidRPr="00CD083D">
        <w:rPr>
          <w:rFonts w:eastAsiaTheme="minorHAnsi" w:cs="Times New Roman"/>
          <w:bCs/>
          <w:kern w:val="0"/>
          <w:lang w:val="en-IN" w:eastAsia="en-US" w:bidi="ar-SA"/>
        </w:rPr>
        <w:t>Masters of Technology</w:t>
      </w:r>
    </w:p>
    <w:p w:rsidR="00BA0C99" w:rsidRPr="00CD083D" w:rsidRDefault="00BA0C99" w:rsidP="00BA0C99">
      <w:pPr>
        <w:jc w:val="center"/>
        <w:rPr>
          <w:rFonts w:eastAsiaTheme="minorHAnsi" w:cs="Times New Roman"/>
          <w:bCs/>
          <w:kern w:val="0"/>
          <w:lang w:val="en-IN" w:eastAsia="en-US" w:bidi="ar-SA"/>
        </w:rPr>
      </w:pPr>
      <w:proofErr w:type="gramStart"/>
      <w:r w:rsidRPr="00CD083D">
        <w:rPr>
          <w:rFonts w:eastAsiaTheme="minorHAnsi" w:cs="Times New Roman"/>
          <w:bCs/>
          <w:kern w:val="0"/>
          <w:lang w:val="en-IN" w:eastAsia="en-US" w:bidi="ar-SA"/>
        </w:rPr>
        <w:t>in</w:t>
      </w:r>
      <w:proofErr w:type="gramEnd"/>
      <w:r w:rsidRPr="00CD083D">
        <w:rPr>
          <w:rFonts w:eastAsiaTheme="minorHAnsi" w:cs="Times New Roman"/>
          <w:bCs/>
          <w:kern w:val="0"/>
          <w:lang w:val="en-IN" w:eastAsia="en-US" w:bidi="ar-SA"/>
        </w:rPr>
        <w:t xml:space="preserve"> </w:t>
      </w:r>
    </w:p>
    <w:p w:rsidR="00BA0C99" w:rsidRPr="00CD083D" w:rsidRDefault="00BA0C99" w:rsidP="00BA0C99">
      <w:pPr>
        <w:jc w:val="center"/>
        <w:rPr>
          <w:rFonts w:eastAsiaTheme="minorHAnsi" w:cs="Times New Roman"/>
          <w:bCs/>
          <w:kern w:val="0"/>
          <w:lang w:val="en-IN" w:eastAsia="en-US" w:bidi="ar-SA"/>
        </w:rPr>
      </w:pPr>
      <w:r w:rsidRPr="00CD083D">
        <w:rPr>
          <w:rFonts w:eastAsiaTheme="minorHAnsi" w:cs="Times New Roman"/>
          <w:bCs/>
          <w:kern w:val="0"/>
          <w:lang w:val="en-IN" w:eastAsia="en-US" w:bidi="ar-SA"/>
        </w:rPr>
        <w:t>Information and Communication Technology</w:t>
      </w:r>
    </w:p>
    <w:p w:rsidR="00BA0C99" w:rsidRPr="00CD083D" w:rsidRDefault="00BA0C99" w:rsidP="00BA0C99">
      <w:pPr>
        <w:jc w:val="center"/>
        <w:rPr>
          <w:rFonts w:eastAsia="Batang" w:cs="Times New Roman"/>
          <w:sz w:val="28"/>
          <w:szCs w:val="28"/>
        </w:rPr>
      </w:pPr>
    </w:p>
    <w:p w:rsidR="006A3196" w:rsidRPr="00CD083D" w:rsidRDefault="006A3196" w:rsidP="00BA0C99">
      <w:pPr>
        <w:jc w:val="center"/>
        <w:rPr>
          <w:rFonts w:eastAsia="Batang" w:cs="Times New Roman"/>
          <w:sz w:val="20"/>
          <w:szCs w:val="20"/>
        </w:rPr>
      </w:pPr>
    </w:p>
    <w:p w:rsidR="006A3196" w:rsidRPr="00CD083D" w:rsidRDefault="006A3196" w:rsidP="00BA0C99">
      <w:pPr>
        <w:jc w:val="center"/>
        <w:rPr>
          <w:rFonts w:eastAsia="Batang" w:cs="Times New Roman"/>
          <w:sz w:val="20"/>
          <w:szCs w:val="20"/>
        </w:rPr>
      </w:pPr>
    </w:p>
    <w:p w:rsidR="00EC3E64" w:rsidRPr="00CD083D" w:rsidRDefault="00664F2E" w:rsidP="00D71446">
      <w:pPr>
        <w:jc w:val="center"/>
        <w:rPr>
          <w:rFonts w:eastAsia="Batang" w:cs="Times New Roman"/>
          <w:sz w:val="20"/>
          <w:szCs w:val="20"/>
        </w:rPr>
      </w:pPr>
      <w:r w:rsidRPr="00CD083D">
        <w:rPr>
          <w:rFonts w:eastAsia="Batang" w:cs="Times New Roman"/>
          <w:sz w:val="20"/>
          <w:szCs w:val="20"/>
        </w:rPr>
        <w:t>By</w:t>
      </w:r>
    </w:p>
    <w:p w:rsidR="00664F2E" w:rsidRPr="00CD083D" w:rsidRDefault="007112BE" w:rsidP="00664F2E">
      <w:pPr>
        <w:jc w:val="center"/>
        <w:rPr>
          <w:rFonts w:cs="Times New Roman"/>
          <w:sz w:val="28"/>
          <w:szCs w:val="28"/>
        </w:rPr>
      </w:pPr>
      <w:r w:rsidRPr="00CD083D">
        <w:rPr>
          <w:rFonts w:cs="Times New Roman"/>
          <w:sz w:val="28"/>
          <w:szCs w:val="28"/>
        </w:rPr>
        <w:t>Chandra Shekhar Sengupta</w:t>
      </w:r>
    </w:p>
    <w:p w:rsidR="00664F2E" w:rsidRPr="00CD083D" w:rsidRDefault="007112BE" w:rsidP="00664F2E">
      <w:pPr>
        <w:jc w:val="center"/>
        <w:rPr>
          <w:rFonts w:cs="Times New Roman"/>
          <w:sz w:val="28"/>
          <w:szCs w:val="28"/>
        </w:rPr>
      </w:pPr>
      <w:r w:rsidRPr="00CD083D">
        <w:rPr>
          <w:rFonts w:cs="Times New Roman"/>
          <w:sz w:val="28"/>
          <w:szCs w:val="28"/>
        </w:rPr>
        <w:t>(Roll No</w:t>
      </w:r>
      <w:proofErr w:type="gramStart"/>
      <w:r w:rsidRPr="00CD083D">
        <w:rPr>
          <w:rFonts w:cs="Times New Roman"/>
          <w:sz w:val="28"/>
          <w:szCs w:val="28"/>
        </w:rPr>
        <w:t>:-</w:t>
      </w:r>
      <w:proofErr w:type="gramEnd"/>
      <w:r w:rsidRPr="00CD083D">
        <w:rPr>
          <w:rFonts w:cs="Times New Roman"/>
          <w:sz w:val="28"/>
          <w:szCs w:val="28"/>
        </w:rPr>
        <w:t xml:space="preserve"> 11IT61K14</w:t>
      </w:r>
      <w:r w:rsidR="00664F2E" w:rsidRPr="00CD083D">
        <w:rPr>
          <w:rFonts w:cs="Times New Roman"/>
          <w:sz w:val="28"/>
          <w:szCs w:val="28"/>
        </w:rPr>
        <w:t>)</w:t>
      </w:r>
    </w:p>
    <w:p w:rsidR="00664F2E" w:rsidRPr="00CD083D" w:rsidRDefault="00664F2E" w:rsidP="00664F2E">
      <w:pPr>
        <w:jc w:val="center"/>
        <w:rPr>
          <w:rFonts w:cs="Times New Roman"/>
        </w:rPr>
      </w:pPr>
    </w:p>
    <w:p w:rsidR="004F7A63" w:rsidRPr="00CD083D" w:rsidRDefault="004F7A63" w:rsidP="00664F2E">
      <w:pPr>
        <w:jc w:val="center"/>
        <w:rPr>
          <w:rFonts w:cs="Times New Roman"/>
        </w:rPr>
      </w:pPr>
    </w:p>
    <w:p w:rsidR="00EC3E64" w:rsidRPr="00CD083D" w:rsidRDefault="00BA0C99" w:rsidP="00D71446">
      <w:pPr>
        <w:jc w:val="center"/>
        <w:rPr>
          <w:rFonts w:cs="Times New Roman"/>
        </w:rPr>
      </w:pPr>
      <w:r w:rsidRPr="00CD083D">
        <w:rPr>
          <w:rFonts w:cs="Times New Roman"/>
        </w:rPr>
        <w:t>Under the guidance of</w:t>
      </w:r>
    </w:p>
    <w:p w:rsidR="00BA0C99" w:rsidRPr="00CD083D" w:rsidRDefault="00120892" w:rsidP="00664F2E">
      <w:pPr>
        <w:jc w:val="center"/>
        <w:rPr>
          <w:rFonts w:cs="Times New Roman"/>
          <w:sz w:val="32"/>
          <w:szCs w:val="32"/>
        </w:rPr>
      </w:pPr>
      <w:r w:rsidRPr="00CD083D">
        <w:rPr>
          <w:rFonts w:cs="Times New Roman"/>
          <w:sz w:val="32"/>
          <w:szCs w:val="32"/>
        </w:rPr>
        <w:t xml:space="preserve">Dr. </w:t>
      </w:r>
      <w:r w:rsidR="007112BE" w:rsidRPr="00CD083D">
        <w:rPr>
          <w:rFonts w:cs="Times New Roman"/>
          <w:sz w:val="32"/>
          <w:szCs w:val="32"/>
        </w:rPr>
        <w:t xml:space="preserve">K. S. </w:t>
      </w:r>
      <w:proofErr w:type="spellStart"/>
      <w:r w:rsidR="007112BE" w:rsidRPr="00CD083D">
        <w:rPr>
          <w:rFonts w:cs="Times New Roman"/>
          <w:sz w:val="32"/>
          <w:szCs w:val="32"/>
        </w:rPr>
        <w:t>Rao</w:t>
      </w:r>
      <w:proofErr w:type="spellEnd"/>
    </w:p>
    <w:p w:rsidR="00BA0C99" w:rsidRPr="00CD083D" w:rsidRDefault="00BA0C99" w:rsidP="00BA0C99">
      <w:pPr>
        <w:widowControl/>
        <w:suppressAutoHyphens w:val="0"/>
        <w:autoSpaceDE w:val="0"/>
        <w:autoSpaceDN w:val="0"/>
        <w:adjustRightInd w:val="0"/>
        <w:jc w:val="center"/>
        <w:rPr>
          <w:rFonts w:eastAsiaTheme="minorHAnsi" w:cs="Times New Roman"/>
          <w:b/>
          <w:bCs/>
          <w:kern w:val="0"/>
          <w:sz w:val="37"/>
          <w:szCs w:val="37"/>
          <w:lang w:val="en-IN" w:eastAsia="en-US" w:bidi="ar-SA"/>
        </w:rPr>
      </w:pPr>
    </w:p>
    <w:p w:rsidR="00BA0C99" w:rsidRPr="00CD083D" w:rsidRDefault="00BA0C99" w:rsidP="00BA0C99">
      <w:pPr>
        <w:widowControl/>
        <w:suppressAutoHyphens w:val="0"/>
        <w:autoSpaceDE w:val="0"/>
        <w:autoSpaceDN w:val="0"/>
        <w:adjustRightInd w:val="0"/>
        <w:rPr>
          <w:rFonts w:eastAsiaTheme="minorHAnsi" w:cs="Times New Roman"/>
          <w:b/>
          <w:bCs/>
          <w:kern w:val="0"/>
          <w:sz w:val="37"/>
          <w:szCs w:val="37"/>
          <w:lang w:val="en-IN" w:eastAsia="en-US" w:bidi="ar-SA"/>
        </w:rPr>
      </w:pPr>
    </w:p>
    <w:p w:rsidR="00EC3E64" w:rsidRPr="00CD083D" w:rsidRDefault="00EC3E64" w:rsidP="00BA0C99">
      <w:pPr>
        <w:widowControl/>
        <w:suppressAutoHyphens w:val="0"/>
        <w:autoSpaceDE w:val="0"/>
        <w:autoSpaceDN w:val="0"/>
        <w:adjustRightInd w:val="0"/>
        <w:jc w:val="center"/>
        <w:rPr>
          <w:rFonts w:eastAsiaTheme="minorHAnsi" w:cs="Times New Roman"/>
          <w:b/>
          <w:bCs/>
          <w:kern w:val="0"/>
          <w:sz w:val="32"/>
          <w:szCs w:val="32"/>
          <w:lang w:val="en-IN" w:eastAsia="en-US" w:bidi="ar-SA"/>
        </w:rPr>
      </w:pPr>
    </w:p>
    <w:p w:rsidR="00EC3E64" w:rsidRPr="00CD083D" w:rsidRDefault="00EC3E64" w:rsidP="00BA0C99">
      <w:pPr>
        <w:widowControl/>
        <w:suppressAutoHyphens w:val="0"/>
        <w:autoSpaceDE w:val="0"/>
        <w:autoSpaceDN w:val="0"/>
        <w:adjustRightInd w:val="0"/>
        <w:jc w:val="center"/>
        <w:rPr>
          <w:rFonts w:eastAsiaTheme="minorHAnsi" w:cs="Times New Roman"/>
          <w:b/>
          <w:bCs/>
          <w:kern w:val="0"/>
          <w:sz w:val="32"/>
          <w:szCs w:val="32"/>
          <w:lang w:val="en-IN" w:eastAsia="en-US" w:bidi="ar-SA"/>
        </w:rPr>
      </w:pPr>
    </w:p>
    <w:p w:rsidR="00EC3E64" w:rsidRPr="00CD083D" w:rsidRDefault="00EC3E64" w:rsidP="00BA0C99">
      <w:pPr>
        <w:widowControl/>
        <w:suppressAutoHyphens w:val="0"/>
        <w:autoSpaceDE w:val="0"/>
        <w:autoSpaceDN w:val="0"/>
        <w:adjustRightInd w:val="0"/>
        <w:jc w:val="center"/>
        <w:rPr>
          <w:rFonts w:eastAsiaTheme="minorHAnsi" w:cs="Times New Roman"/>
          <w:b/>
          <w:bCs/>
          <w:kern w:val="0"/>
          <w:sz w:val="32"/>
          <w:szCs w:val="32"/>
          <w:lang w:val="en-IN" w:eastAsia="en-US" w:bidi="ar-SA"/>
        </w:rPr>
      </w:pPr>
    </w:p>
    <w:p w:rsidR="00BA0C99" w:rsidRPr="00CD083D" w:rsidRDefault="00BA0C99" w:rsidP="00BA0C99">
      <w:pPr>
        <w:widowControl/>
        <w:suppressAutoHyphens w:val="0"/>
        <w:autoSpaceDE w:val="0"/>
        <w:autoSpaceDN w:val="0"/>
        <w:adjustRightInd w:val="0"/>
        <w:jc w:val="center"/>
        <w:rPr>
          <w:rFonts w:eastAsiaTheme="minorHAnsi" w:cs="Times New Roman"/>
          <w:b/>
          <w:bCs/>
          <w:kern w:val="0"/>
          <w:sz w:val="32"/>
          <w:szCs w:val="32"/>
          <w:lang w:val="en-IN" w:eastAsia="en-US" w:bidi="ar-SA"/>
        </w:rPr>
      </w:pPr>
      <w:r w:rsidRPr="00CD083D">
        <w:rPr>
          <w:rFonts w:eastAsiaTheme="minorHAnsi" w:cs="Times New Roman"/>
          <w:b/>
          <w:bCs/>
          <w:kern w:val="0"/>
          <w:sz w:val="32"/>
          <w:szCs w:val="32"/>
          <w:lang w:val="en-IN" w:eastAsia="en-US" w:bidi="ar-SA"/>
        </w:rPr>
        <w:t>School of Information Technology</w:t>
      </w:r>
    </w:p>
    <w:p w:rsidR="00BA0C99" w:rsidRPr="00CD083D" w:rsidRDefault="00BA0C99" w:rsidP="00BA0C99">
      <w:pPr>
        <w:widowControl/>
        <w:suppressAutoHyphens w:val="0"/>
        <w:autoSpaceDE w:val="0"/>
        <w:autoSpaceDN w:val="0"/>
        <w:adjustRightInd w:val="0"/>
        <w:jc w:val="center"/>
        <w:rPr>
          <w:rFonts w:eastAsiaTheme="minorHAnsi" w:cs="Times New Roman"/>
          <w:b/>
          <w:bCs/>
          <w:kern w:val="0"/>
          <w:sz w:val="22"/>
          <w:szCs w:val="22"/>
          <w:lang w:val="en-IN" w:eastAsia="en-US" w:bidi="ar-SA"/>
        </w:rPr>
      </w:pPr>
      <w:r w:rsidRPr="00CD083D">
        <w:rPr>
          <w:rFonts w:eastAsiaTheme="minorHAnsi" w:cs="Times New Roman"/>
          <w:b/>
          <w:bCs/>
          <w:kern w:val="0"/>
          <w:sz w:val="22"/>
          <w:szCs w:val="22"/>
          <w:lang w:val="en-IN" w:eastAsia="en-US" w:bidi="ar-SA"/>
        </w:rPr>
        <w:t>INDIAN INSTITUTE OF TECHNOLOGY</w:t>
      </w:r>
    </w:p>
    <w:p w:rsidR="004F7A63" w:rsidRPr="00CD083D" w:rsidRDefault="00BA0C99" w:rsidP="00BA0C99">
      <w:pPr>
        <w:jc w:val="center"/>
        <w:rPr>
          <w:rFonts w:cs="Times New Roman"/>
          <w:sz w:val="22"/>
          <w:szCs w:val="22"/>
          <w:lang w:val="en-IN"/>
        </w:rPr>
      </w:pPr>
      <w:r w:rsidRPr="00CD083D">
        <w:rPr>
          <w:rFonts w:eastAsiaTheme="minorHAnsi" w:cs="Times New Roman"/>
          <w:b/>
          <w:bCs/>
          <w:kern w:val="0"/>
          <w:sz w:val="22"/>
          <w:szCs w:val="22"/>
          <w:lang w:val="en-IN" w:eastAsia="en-US" w:bidi="ar-SA"/>
        </w:rPr>
        <w:t>KHARAGPUR</w:t>
      </w:r>
    </w:p>
    <w:p w:rsidR="00664F2E" w:rsidRPr="00CD083D" w:rsidRDefault="00664F2E" w:rsidP="00BA0C99">
      <w:pPr>
        <w:jc w:val="center"/>
        <w:rPr>
          <w:rFonts w:cs="Times New Roman"/>
        </w:rPr>
      </w:pPr>
    </w:p>
    <w:p w:rsidR="00BA0C99" w:rsidRPr="00CD083D" w:rsidRDefault="00BA0C99" w:rsidP="00BA0C99">
      <w:pPr>
        <w:jc w:val="center"/>
        <w:rPr>
          <w:rFonts w:cs="Times New Roman"/>
        </w:rPr>
      </w:pPr>
      <w:r w:rsidRPr="00CD083D">
        <w:rPr>
          <w:rFonts w:cs="Times New Roman"/>
        </w:rPr>
        <w:t>November 2013</w:t>
      </w:r>
    </w:p>
    <w:p w:rsidR="00664F2E" w:rsidRPr="00CD083D" w:rsidRDefault="00664F2E" w:rsidP="00664F2E">
      <w:pPr>
        <w:jc w:val="center"/>
        <w:rPr>
          <w:rFonts w:cs="Times New Roman"/>
        </w:rPr>
      </w:pPr>
    </w:p>
    <w:p w:rsidR="00664F2E" w:rsidRPr="00CD083D" w:rsidRDefault="00664F2E" w:rsidP="00BA0C99">
      <w:pPr>
        <w:rPr>
          <w:rFonts w:cs="Times New Roman"/>
        </w:rPr>
      </w:pPr>
    </w:p>
    <w:p w:rsidR="00A90E7A" w:rsidRPr="00CD083D" w:rsidRDefault="00A90E7A" w:rsidP="00BA0C99">
      <w:pPr>
        <w:rPr>
          <w:rFonts w:cs="Times New Roman"/>
        </w:rPr>
      </w:pPr>
    </w:p>
    <w:p w:rsidR="0055545D" w:rsidRPr="00CD083D" w:rsidRDefault="0055545D" w:rsidP="00E87F43">
      <w:pPr>
        <w:rPr>
          <w:rFonts w:cs="Times New Roman"/>
        </w:rPr>
      </w:pPr>
      <w:r w:rsidRPr="00CD083D">
        <w:rPr>
          <w:rFonts w:cs="Times New Roman"/>
          <w:noProof/>
          <w:lang w:eastAsia="en-US" w:bidi="ar-SA"/>
        </w:rPr>
        <w:drawing>
          <wp:anchor distT="0" distB="0" distL="0" distR="0" simplePos="0" relativeHeight="251659264" behindDoc="0" locked="0" layoutInCell="1" allowOverlap="1" wp14:anchorId="0A52C909" wp14:editId="24F7144B">
            <wp:simplePos x="0" y="0"/>
            <wp:positionH relativeFrom="column">
              <wp:align>center</wp:align>
            </wp:positionH>
            <wp:positionV relativeFrom="paragraph">
              <wp:posOffset>454660</wp:posOffset>
            </wp:positionV>
            <wp:extent cx="5410200" cy="895350"/>
            <wp:effectExtent l="19050" t="0" r="0" b="0"/>
            <wp:wrapTopAndBottom/>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5410200" cy="895350"/>
                    </a:xfrm>
                    <a:prstGeom prst="rect">
                      <a:avLst/>
                    </a:prstGeom>
                    <a:solidFill>
                      <a:srgbClr val="FFFFFF"/>
                    </a:solidFill>
                    <a:ln w="9525">
                      <a:noFill/>
                      <a:miter lim="800000"/>
                      <a:headEnd/>
                      <a:tailEnd/>
                    </a:ln>
                  </pic:spPr>
                </pic:pic>
              </a:graphicData>
            </a:graphic>
          </wp:anchor>
        </w:drawing>
      </w:r>
    </w:p>
    <w:p w:rsidR="009C03A9" w:rsidRPr="00CD083D" w:rsidRDefault="0055545D" w:rsidP="00D12500">
      <w:pPr>
        <w:pStyle w:val="Heading1"/>
        <w:jc w:val="center"/>
        <w:rPr>
          <w:rFonts w:ascii="Times New Roman" w:hAnsi="Times New Roman" w:cs="Times New Roman"/>
          <w:u w:val="single"/>
        </w:rPr>
      </w:pPr>
      <w:bookmarkStart w:id="0" w:name="_Toc372242520"/>
      <w:bookmarkStart w:id="1" w:name="_Toc372337923"/>
      <w:r w:rsidRPr="00CD083D">
        <w:rPr>
          <w:rFonts w:ascii="Times New Roman" w:hAnsi="Times New Roman" w:cs="Times New Roman"/>
          <w:u w:val="single"/>
        </w:rPr>
        <w:lastRenderedPageBreak/>
        <w:t>CERTIFICATE</w:t>
      </w:r>
      <w:bookmarkEnd w:id="0"/>
      <w:bookmarkEnd w:id="1"/>
    </w:p>
    <w:p w:rsidR="0002249F" w:rsidRPr="00CD083D" w:rsidRDefault="0002249F" w:rsidP="0055545D">
      <w:pPr>
        <w:jc w:val="center"/>
        <w:rPr>
          <w:rFonts w:cs="Times New Roman"/>
          <w:b/>
          <w:sz w:val="36"/>
          <w:szCs w:val="36"/>
          <w:u w:val="single"/>
        </w:rPr>
      </w:pPr>
    </w:p>
    <w:p w:rsidR="0055545D" w:rsidRPr="00CD083D" w:rsidRDefault="0055545D" w:rsidP="0055545D">
      <w:pPr>
        <w:rPr>
          <w:rFonts w:cs="Times New Roman"/>
        </w:rPr>
      </w:pPr>
    </w:p>
    <w:p w:rsidR="0055545D" w:rsidRPr="00CD083D" w:rsidRDefault="0055545D" w:rsidP="004F599C">
      <w:pPr>
        <w:rPr>
          <w:rFonts w:cs="Times New Roman"/>
        </w:rPr>
      </w:pPr>
      <w:r w:rsidRPr="00CD083D">
        <w:rPr>
          <w:rFonts w:cs="Times New Roman"/>
        </w:rPr>
        <w:t xml:space="preserve">This is to certify that the thesis </w:t>
      </w:r>
      <w:r w:rsidR="00C16AD1" w:rsidRPr="00CD083D">
        <w:rPr>
          <w:rFonts w:cs="Times New Roman"/>
        </w:rPr>
        <w:t>‘</w:t>
      </w:r>
      <w:r w:rsidR="00C16AD1" w:rsidRPr="00D46178">
        <w:rPr>
          <w:rFonts w:cs="Times New Roman"/>
          <w:b/>
        </w:rPr>
        <w:t>Audio, Video Indexing &amp; Retrieval</w:t>
      </w:r>
      <w:r w:rsidR="00C16AD1" w:rsidRPr="00CD083D">
        <w:rPr>
          <w:rFonts w:cs="Times New Roman"/>
        </w:rPr>
        <w:t>’</w:t>
      </w:r>
      <w:r w:rsidRPr="00CD083D">
        <w:rPr>
          <w:rFonts w:cs="Times New Roman"/>
        </w:rPr>
        <w:t xml:space="preserve">, submitted by </w:t>
      </w:r>
      <w:r w:rsidR="00C16AD1" w:rsidRPr="00D46178">
        <w:rPr>
          <w:rFonts w:cs="Times New Roman"/>
          <w:b/>
        </w:rPr>
        <w:t>Chandra Shekhar Sengupta</w:t>
      </w:r>
      <w:r w:rsidR="00C16AD1" w:rsidRPr="00CD083D">
        <w:rPr>
          <w:rFonts w:cs="Times New Roman"/>
        </w:rPr>
        <w:t xml:space="preserve"> (</w:t>
      </w:r>
      <w:r w:rsidR="00C16AD1" w:rsidRPr="00D46178">
        <w:rPr>
          <w:rFonts w:cs="Times New Roman"/>
          <w:b/>
        </w:rPr>
        <w:t>11IT61K14</w:t>
      </w:r>
      <w:r w:rsidRPr="00CD083D">
        <w:rPr>
          <w:rFonts w:cs="Times New Roman"/>
        </w:rPr>
        <w:t xml:space="preserve">) in partial fulfillment of the requirements for the degree of Master of Technology in Information and Communication Technology, is a bonafide record of the work done by him in the School of Information Technology, </w:t>
      </w:r>
      <w:r w:rsidR="00B809AE" w:rsidRPr="00CD083D">
        <w:rPr>
          <w:rFonts w:cs="Times New Roman"/>
        </w:rPr>
        <w:t xml:space="preserve">Indian Institute of Technology </w:t>
      </w:r>
      <w:r w:rsidRPr="00CD083D">
        <w:rPr>
          <w:rFonts w:cs="Times New Roman"/>
        </w:rPr>
        <w:t>Kharagpur, under my supervision and guidance.</w:t>
      </w:r>
    </w:p>
    <w:p w:rsidR="0055545D" w:rsidRPr="00CD083D" w:rsidRDefault="0055545D" w:rsidP="0055545D">
      <w:pPr>
        <w:rPr>
          <w:rFonts w:cs="Times New Roman"/>
        </w:rPr>
      </w:pPr>
    </w:p>
    <w:p w:rsidR="0055545D" w:rsidRPr="00CD083D" w:rsidRDefault="0055545D" w:rsidP="0055545D">
      <w:pPr>
        <w:rPr>
          <w:rFonts w:cs="Times New Roman"/>
        </w:rPr>
      </w:pPr>
    </w:p>
    <w:p w:rsidR="0002249F" w:rsidRPr="00CD083D" w:rsidRDefault="0002249F" w:rsidP="0002249F">
      <w:pPr>
        <w:rPr>
          <w:rFonts w:cs="Times New Roman"/>
        </w:rPr>
      </w:pPr>
    </w:p>
    <w:p w:rsidR="0002249F" w:rsidRPr="00CD083D" w:rsidRDefault="0002249F" w:rsidP="0002249F">
      <w:pPr>
        <w:rPr>
          <w:rFonts w:cs="Times New Roman"/>
        </w:rPr>
      </w:pPr>
    </w:p>
    <w:p w:rsidR="0002249F" w:rsidRPr="00CD083D" w:rsidRDefault="0002249F" w:rsidP="0002249F">
      <w:pPr>
        <w:tabs>
          <w:tab w:val="left" w:pos="5460"/>
        </w:tabs>
        <w:rPr>
          <w:rFonts w:cs="Times New Roman"/>
        </w:rPr>
      </w:pPr>
      <w:r w:rsidRPr="00D46178">
        <w:rPr>
          <w:rFonts w:cs="Times New Roman"/>
          <w:b/>
        </w:rPr>
        <w:t xml:space="preserve">Dr. </w:t>
      </w:r>
      <w:r w:rsidR="0019558B" w:rsidRPr="00D46178">
        <w:rPr>
          <w:rFonts w:cs="Times New Roman"/>
          <w:b/>
        </w:rPr>
        <w:t xml:space="preserve">K. S. </w:t>
      </w:r>
      <w:proofErr w:type="spellStart"/>
      <w:r w:rsidR="0019558B" w:rsidRPr="00D46178">
        <w:rPr>
          <w:rFonts w:cs="Times New Roman"/>
          <w:b/>
        </w:rPr>
        <w:t>Rao</w:t>
      </w:r>
      <w:proofErr w:type="spellEnd"/>
      <w:r w:rsidR="0019558B" w:rsidRPr="00CD083D">
        <w:rPr>
          <w:rFonts w:cs="Times New Roman"/>
        </w:rPr>
        <w:t xml:space="preserve">                 </w:t>
      </w:r>
      <w:r w:rsidRPr="00CD083D">
        <w:rPr>
          <w:rFonts w:cs="Times New Roman"/>
        </w:rPr>
        <w:t xml:space="preserve">                 </w:t>
      </w:r>
      <w:r w:rsidR="00D46178">
        <w:rPr>
          <w:rFonts w:cs="Times New Roman"/>
        </w:rPr>
        <w:t xml:space="preserve">                      </w:t>
      </w:r>
      <w:r w:rsidRPr="00CD083D">
        <w:rPr>
          <w:rFonts w:cs="Times New Roman"/>
        </w:rPr>
        <w:t xml:space="preserve">   </w:t>
      </w:r>
      <w:r w:rsidRPr="00CD083D">
        <w:rPr>
          <w:rFonts w:cs="Times New Roman"/>
          <w:sz w:val="20"/>
          <w:szCs w:val="20"/>
        </w:rPr>
        <w:t>Signature</w:t>
      </w:r>
      <w:r w:rsidRPr="00CD083D">
        <w:rPr>
          <w:rFonts w:cs="Times New Roman"/>
        </w:rPr>
        <w:t xml:space="preserve">  </w:t>
      </w:r>
      <w:r w:rsidRPr="00CD083D">
        <w:rPr>
          <w:rFonts w:cs="Times New Roman"/>
        </w:rPr>
        <w:tab/>
      </w:r>
    </w:p>
    <w:p w:rsidR="0002249F" w:rsidRPr="00CD083D" w:rsidRDefault="004E6E8B" w:rsidP="0002249F">
      <w:pPr>
        <w:rPr>
          <w:rFonts w:cs="Times New Roman"/>
          <w:sz w:val="20"/>
          <w:szCs w:val="20"/>
        </w:rPr>
      </w:pPr>
      <w:r>
        <w:rPr>
          <w:rFonts w:cs="Times New Roman"/>
          <w:noProof/>
          <w:lang w:eastAsia="en-US" w:bidi="ar-SA"/>
        </w:rPr>
        <mc:AlternateContent>
          <mc:Choice Requires="wps">
            <w:drawing>
              <wp:anchor distT="0" distB="0" distL="114300" distR="114300" simplePos="0" relativeHeight="251660288" behindDoc="0" locked="0" layoutInCell="1" allowOverlap="1" wp14:anchorId="3D182CB0" wp14:editId="6377207F">
                <wp:simplePos x="0" y="0"/>
                <wp:positionH relativeFrom="column">
                  <wp:posOffset>3638550</wp:posOffset>
                </wp:positionH>
                <wp:positionV relativeFrom="paragraph">
                  <wp:posOffset>23495</wp:posOffset>
                </wp:positionV>
                <wp:extent cx="1543050" cy="0"/>
                <wp:effectExtent l="9525" t="13970" r="9525" b="5080"/>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286.5pt;margin-top:1.85pt;width:12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xXlHgIAADw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"/>
            </w:pict>
          </mc:Fallback>
        </mc:AlternateContent>
      </w:r>
      <w:r w:rsidR="0002249F" w:rsidRPr="00CD083D">
        <w:rPr>
          <w:rFonts w:cs="Times New Roman"/>
          <w:sz w:val="20"/>
          <w:szCs w:val="20"/>
        </w:rPr>
        <w:t>Associate Professor</w:t>
      </w:r>
    </w:p>
    <w:p w:rsidR="0002249F" w:rsidRPr="00CD083D" w:rsidRDefault="0002249F" w:rsidP="0002249F">
      <w:pPr>
        <w:rPr>
          <w:rFonts w:cs="Times New Roman"/>
          <w:sz w:val="20"/>
          <w:szCs w:val="20"/>
        </w:rPr>
      </w:pPr>
      <w:r w:rsidRPr="00CD083D">
        <w:rPr>
          <w:rFonts w:cs="Times New Roman"/>
          <w:sz w:val="20"/>
          <w:szCs w:val="20"/>
        </w:rPr>
        <w:t xml:space="preserve">School of Information Technology                            </w:t>
      </w:r>
    </w:p>
    <w:p w:rsidR="0002249F" w:rsidRPr="00CD083D" w:rsidRDefault="004E6E8B" w:rsidP="0002249F">
      <w:pPr>
        <w:rPr>
          <w:rFonts w:cs="Times New Roman"/>
          <w:sz w:val="20"/>
          <w:szCs w:val="20"/>
        </w:rPr>
      </w:pPr>
      <w:r>
        <w:rPr>
          <w:rFonts w:cs="Times New Roman"/>
          <w:noProof/>
          <w:sz w:val="20"/>
          <w:szCs w:val="20"/>
          <w:lang w:eastAsia="en-US" w:bidi="ar-SA"/>
        </w:rPr>
        <mc:AlternateContent>
          <mc:Choice Requires="wps">
            <w:drawing>
              <wp:anchor distT="0" distB="0" distL="114300" distR="114300" simplePos="0" relativeHeight="251661312" behindDoc="0" locked="0" layoutInCell="1" allowOverlap="1" wp14:anchorId="6C2689B1" wp14:editId="1D7D382D">
                <wp:simplePos x="0" y="0"/>
                <wp:positionH relativeFrom="column">
                  <wp:posOffset>3638550</wp:posOffset>
                </wp:positionH>
                <wp:positionV relativeFrom="paragraph">
                  <wp:posOffset>130175</wp:posOffset>
                </wp:positionV>
                <wp:extent cx="1543050" cy="0"/>
                <wp:effectExtent l="9525" t="6350" r="9525" b="12700"/>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286.5pt;margin-top:10.25pt;width:121.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"/>
            </w:pict>
          </mc:Fallback>
        </mc:AlternateContent>
      </w:r>
      <w:r w:rsidR="0051587E" w:rsidRPr="00CD083D">
        <w:rPr>
          <w:rFonts w:cs="Times New Roman"/>
          <w:sz w:val="20"/>
          <w:szCs w:val="20"/>
        </w:rPr>
        <w:t>Indian Institute of Technology</w:t>
      </w:r>
      <w:r w:rsidR="00017A5B" w:rsidRPr="00CD083D">
        <w:rPr>
          <w:rFonts w:cs="Times New Roman"/>
          <w:sz w:val="20"/>
          <w:szCs w:val="20"/>
        </w:rPr>
        <w:t xml:space="preserve"> </w:t>
      </w:r>
      <w:r w:rsidR="0002249F" w:rsidRPr="00CD083D">
        <w:rPr>
          <w:rFonts w:cs="Times New Roman"/>
          <w:sz w:val="20"/>
          <w:szCs w:val="20"/>
        </w:rPr>
        <w:t>Kharagpur</w:t>
      </w:r>
      <w:r w:rsidR="005C284B" w:rsidRPr="00CD083D">
        <w:rPr>
          <w:rFonts w:cs="Times New Roman"/>
          <w:sz w:val="20"/>
          <w:szCs w:val="20"/>
        </w:rPr>
        <w:t>,</w:t>
      </w:r>
      <w:r w:rsidR="0002249F" w:rsidRPr="00CD083D">
        <w:rPr>
          <w:rFonts w:cs="Times New Roman"/>
          <w:sz w:val="20"/>
          <w:szCs w:val="20"/>
        </w:rPr>
        <w:t xml:space="preserve">    </w:t>
      </w:r>
      <w:r w:rsidR="0051587E" w:rsidRPr="00CD083D">
        <w:rPr>
          <w:rFonts w:cs="Times New Roman"/>
          <w:sz w:val="20"/>
          <w:szCs w:val="20"/>
        </w:rPr>
        <w:t xml:space="preserve">   </w:t>
      </w:r>
      <w:r w:rsidR="00D46178">
        <w:rPr>
          <w:rFonts w:cs="Times New Roman"/>
          <w:sz w:val="20"/>
          <w:szCs w:val="20"/>
        </w:rPr>
        <w:t xml:space="preserve">                      </w:t>
      </w:r>
      <w:r w:rsidR="0093560B">
        <w:rPr>
          <w:rFonts w:cs="Times New Roman"/>
          <w:sz w:val="20"/>
          <w:szCs w:val="20"/>
        </w:rPr>
        <w:t xml:space="preserve"> </w:t>
      </w:r>
      <w:r w:rsidR="0002249F" w:rsidRPr="00CD083D">
        <w:rPr>
          <w:rFonts w:cs="Times New Roman"/>
          <w:sz w:val="20"/>
          <w:szCs w:val="20"/>
        </w:rPr>
        <w:t>Date</w:t>
      </w:r>
    </w:p>
    <w:p w:rsidR="000F610D" w:rsidRPr="00CD083D" w:rsidRDefault="000F610D" w:rsidP="0002249F">
      <w:pPr>
        <w:rPr>
          <w:rFonts w:cs="Times New Roman"/>
          <w:sz w:val="20"/>
          <w:szCs w:val="20"/>
        </w:rPr>
      </w:pPr>
      <w:r w:rsidRPr="00CD083D">
        <w:rPr>
          <w:rFonts w:cs="Times New Roman"/>
          <w:sz w:val="20"/>
          <w:szCs w:val="20"/>
        </w:rPr>
        <w:t>India.</w:t>
      </w:r>
    </w:p>
    <w:p w:rsidR="0055545D" w:rsidRPr="00CD083D" w:rsidRDefault="0055545D" w:rsidP="0055545D">
      <w:pPr>
        <w:rPr>
          <w:rFonts w:cs="Times New Roman"/>
        </w:rPr>
      </w:pPr>
    </w:p>
    <w:p w:rsidR="0055545D" w:rsidRPr="00CD083D" w:rsidRDefault="0055545D" w:rsidP="0055545D">
      <w:pPr>
        <w:rPr>
          <w:rFonts w:cs="Times New Roman"/>
        </w:rPr>
      </w:pPr>
    </w:p>
    <w:p w:rsidR="0055545D" w:rsidRPr="00CD083D" w:rsidRDefault="0055545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C553AD" w:rsidRPr="00CD083D" w:rsidRDefault="00C553AD" w:rsidP="0055545D">
      <w:pPr>
        <w:rPr>
          <w:rFonts w:cs="Times New Roman"/>
        </w:rPr>
      </w:pPr>
    </w:p>
    <w:p w:rsidR="004F599C" w:rsidRPr="00CD083D" w:rsidRDefault="004F599C">
      <w:pPr>
        <w:widowControl/>
        <w:suppressAutoHyphens w:val="0"/>
        <w:spacing w:after="200" w:line="276" w:lineRule="auto"/>
        <w:rPr>
          <w:rFonts w:cs="Times New Roman"/>
          <w:b/>
          <w:bCs/>
          <w:sz w:val="32"/>
          <w:szCs w:val="32"/>
        </w:rPr>
      </w:pPr>
      <w:r w:rsidRPr="00CD083D">
        <w:rPr>
          <w:rFonts w:cs="Times New Roman"/>
        </w:rPr>
        <w:br w:type="page"/>
      </w:r>
    </w:p>
    <w:p w:rsidR="00C553AD" w:rsidRPr="00CD083D" w:rsidRDefault="00C553AD" w:rsidP="00D12500">
      <w:pPr>
        <w:pStyle w:val="Heading1"/>
        <w:jc w:val="center"/>
        <w:rPr>
          <w:rFonts w:ascii="Times New Roman" w:hAnsi="Times New Roman" w:cs="Times New Roman"/>
        </w:rPr>
      </w:pPr>
      <w:bookmarkStart w:id="2" w:name="_Toc372242521"/>
      <w:bookmarkStart w:id="3" w:name="_Toc372337924"/>
      <w:r w:rsidRPr="00CD083D">
        <w:rPr>
          <w:rFonts w:ascii="Times New Roman" w:hAnsi="Times New Roman" w:cs="Times New Roman"/>
        </w:rPr>
        <w:lastRenderedPageBreak/>
        <w:t>DECLARATION</w:t>
      </w:r>
      <w:bookmarkEnd w:id="2"/>
      <w:bookmarkEnd w:id="3"/>
    </w:p>
    <w:p w:rsidR="00C553AD" w:rsidRPr="00CD083D" w:rsidRDefault="00C553AD" w:rsidP="0055545D">
      <w:pPr>
        <w:rPr>
          <w:rFonts w:cs="Times New Roman"/>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r w:rsidRPr="00CD083D">
        <w:rPr>
          <w:rFonts w:eastAsiaTheme="minorHAnsi" w:cs="Times New Roman"/>
          <w:kern w:val="0"/>
          <w:lang w:val="en-IN" w:eastAsia="en-US" w:bidi="ar-SA"/>
        </w:rPr>
        <w:t>I certify that</w:t>
      </w: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r w:rsidRPr="00CD083D">
        <w:rPr>
          <w:rFonts w:eastAsiaTheme="minorHAnsi" w:cs="Times New Roman"/>
          <w:kern w:val="0"/>
          <w:lang w:val="en-IN" w:eastAsia="en-US" w:bidi="ar-SA"/>
        </w:rPr>
        <w:t>a. The work contained in the report is original and has been done by myself under the guidance of my supervisor.</w:t>
      </w: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r w:rsidRPr="00CD083D">
        <w:rPr>
          <w:rFonts w:eastAsiaTheme="minorHAnsi" w:cs="Times New Roman"/>
          <w:kern w:val="0"/>
          <w:lang w:val="en-IN" w:eastAsia="en-US" w:bidi="ar-SA"/>
        </w:rPr>
        <w:t>b. I have followed the guidelines provided by the Institute in writing the Report.</w:t>
      </w: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r w:rsidRPr="00CD083D">
        <w:rPr>
          <w:rFonts w:eastAsiaTheme="minorHAnsi" w:cs="Times New Roman"/>
          <w:kern w:val="0"/>
          <w:lang w:val="en-IN" w:eastAsia="en-US" w:bidi="ar-SA"/>
        </w:rPr>
        <w:t>c. I have conformed to the norms and guidelines given in the Ethical Code of Conduct of the Institute.</w:t>
      </w: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p>
    <w:p w:rsidR="002A5D07" w:rsidRPr="00CD083D" w:rsidRDefault="002A5D07" w:rsidP="002A5D07">
      <w:pPr>
        <w:widowControl/>
        <w:suppressAutoHyphens w:val="0"/>
        <w:autoSpaceDE w:val="0"/>
        <w:autoSpaceDN w:val="0"/>
        <w:adjustRightInd w:val="0"/>
        <w:rPr>
          <w:rFonts w:eastAsiaTheme="minorHAnsi" w:cs="Times New Roman"/>
          <w:kern w:val="0"/>
          <w:lang w:val="en-IN" w:eastAsia="en-US" w:bidi="ar-SA"/>
        </w:rPr>
      </w:pPr>
      <w:r w:rsidRPr="00CD083D">
        <w:rPr>
          <w:rFonts w:eastAsiaTheme="minorHAnsi" w:cs="Times New Roman"/>
          <w:kern w:val="0"/>
          <w:lang w:val="en-IN" w:eastAsia="en-US" w:bidi="ar-SA"/>
        </w:rPr>
        <w:t>d. Whenever I have used materials (data, theoretical analysis, and text) from other sources, I have given due credit to them by citing them in the text of the thesis and giving their details in the references.</w:t>
      </w:r>
    </w:p>
    <w:p w:rsidR="00C553AD" w:rsidRPr="00CD083D" w:rsidRDefault="002A5D07" w:rsidP="002A5D07">
      <w:pPr>
        <w:rPr>
          <w:rFonts w:cs="Times New Roman"/>
        </w:rPr>
      </w:pPr>
      <w:r w:rsidRPr="00CD083D">
        <w:rPr>
          <w:rFonts w:eastAsiaTheme="minorHAnsi" w:cs="Times New Roman"/>
          <w:kern w:val="0"/>
          <w:lang w:val="en-IN" w:eastAsia="en-US" w:bidi="ar-SA"/>
        </w:rPr>
        <w:t>.</w:t>
      </w:r>
    </w:p>
    <w:p w:rsidR="00C553AD" w:rsidRPr="00CD083D" w:rsidRDefault="00C553AD" w:rsidP="0055545D">
      <w:pPr>
        <w:rPr>
          <w:rFonts w:cs="Times New Roman"/>
        </w:rPr>
      </w:pPr>
    </w:p>
    <w:p w:rsidR="0015221D" w:rsidRPr="00CD083D" w:rsidRDefault="0015221D"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727C22" w:rsidRPr="00CD083D" w:rsidRDefault="00727C22" w:rsidP="0055545D">
      <w:pPr>
        <w:rPr>
          <w:rFonts w:cs="Times New Roman"/>
        </w:rPr>
      </w:pPr>
    </w:p>
    <w:p w:rsidR="00200F70" w:rsidRPr="00CD083D" w:rsidRDefault="00200F70" w:rsidP="0055545D">
      <w:pPr>
        <w:rPr>
          <w:rFonts w:cs="Times New Roman"/>
        </w:rPr>
      </w:pPr>
      <w:r w:rsidRPr="00CD083D">
        <w:rPr>
          <w:rFonts w:cs="Times New Roman"/>
        </w:rPr>
        <w:t xml:space="preserve">Date:- </w:t>
      </w: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r>
    </w:p>
    <w:p w:rsidR="00727C22" w:rsidRPr="00CD083D" w:rsidRDefault="004E6E8B" w:rsidP="0055545D">
      <w:pPr>
        <w:rPr>
          <w:rFonts w:cs="Times New Roman"/>
        </w:rPr>
      </w:pPr>
      <w:r>
        <w:rPr>
          <w:rFonts w:cs="Times New Roman"/>
          <w:noProof/>
          <w:lang w:eastAsia="en-US" w:bidi="ar-SA"/>
        </w:rPr>
        <mc:AlternateContent>
          <mc:Choice Requires="wps">
            <w:drawing>
              <wp:anchor distT="0" distB="0" distL="114300" distR="114300" simplePos="0" relativeHeight="251662336" behindDoc="0" locked="0" layoutInCell="1" allowOverlap="1" wp14:anchorId="67E0C6F9" wp14:editId="353E3A3D">
                <wp:simplePos x="0" y="0"/>
                <wp:positionH relativeFrom="column">
                  <wp:posOffset>2770505</wp:posOffset>
                </wp:positionH>
                <wp:positionV relativeFrom="paragraph">
                  <wp:posOffset>34290</wp:posOffset>
                </wp:positionV>
                <wp:extent cx="2103120" cy="635"/>
                <wp:effectExtent l="8255" t="5715" r="12700" b="12700"/>
                <wp:wrapNone/>
                <wp:docPr id="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218.15pt;margin-top:2.7pt;width:165.6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q8yIAIAAD0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"/>
            </w:pict>
          </mc:Fallback>
        </mc:AlternateContent>
      </w:r>
      <w:r w:rsidR="00200F70" w:rsidRPr="00CD083D">
        <w:rPr>
          <w:rFonts w:cs="Times New Roman"/>
        </w:rPr>
        <w:tab/>
      </w:r>
      <w:r w:rsidR="00200F70" w:rsidRPr="00CD083D">
        <w:rPr>
          <w:rFonts w:cs="Times New Roman"/>
        </w:rPr>
        <w:tab/>
      </w:r>
      <w:r w:rsidR="00200F70" w:rsidRPr="00CD083D">
        <w:rPr>
          <w:rFonts w:cs="Times New Roman"/>
        </w:rPr>
        <w:tab/>
      </w:r>
      <w:r w:rsidR="00200F70" w:rsidRPr="00CD083D">
        <w:rPr>
          <w:rFonts w:cs="Times New Roman"/>
        </w:rPr>
        <w:tab/>
      </w:r>
      <w:r w:rsidR="00200F70" w:rsidRPr="00CD083D">
        <w:rPr>
          <w:rFonts w:cs="Times New Roman"/>
        </w:rPr>
        <w:tab/>
      </w:r>
      <w:r w:rsidR="00200F70" w:rsidRPr="00CD083D">
        <w:rPr>
          <w:rFonts w:cs="Times New Roman"/>
        </w:rPr>
        <w:tab/>
      </w:r>
    </w:p>
    <w:p w:rsidR="00200F70" w:rsidRPr="00CD083D" w:rsidRDefault="0019558B" w:rsidP="0019558B">
      <w:pPr>
        <w:ind w:left="3600" w:firstLine="720"/>
        <w:rPr>
          <w:rFonts w:cs="Times New Roman"/>
        </w:rPr>
      </w:pPr>
      <w:r w:rsidRPr="00CD083D">
        <w:rPr>
          <w:rFonts w:cs="Times New Roman"/>
        </w:rPr>
        <w:t>Chandra Shekhar</w:t>
      </w:r>
      <w:r w:rsidR="00200F70" w:rsidRPr="00CD083D">
        <w:rPr>
          <w:rFonts w:cs="Times New Roman"/>
        </w:rPr>
        <w:t xml:space="preserve"> </w:t>
      </w:r>
      <w:r w:rsidRPr="00CD083D">
        <w:rPr>
          <w:rFonts w:cs="Times New Roman"/>
        </w:rPr>
        <w:t>Sengupta</w:t>
      </w:r>
    </w:p>
    <w:p w:rsidR="0019558B" w:rsidRPr="00CD083D" w:rsidRDefault="00200F70" w:rsidP="0055545D">
      <w:pPr>
        <w:rPr>
          <w:rFonts w:cs="Times New Roman"/>
        </w:rPr>
      </w:pPr>
      <w:r w:rsidRPr="00CD083D">
        <w:rPr>
          <w:rFonts w:cs="Times New Roman"/>
        </w:rPr>
        <w:t xml:space="preserve">                                    </w:t>
      </w:r>
      <w:r w:rsidR="00810D9B" w:rsidRPr="00CD083D">
        <w:rPr>
          <w:rFonts w:cs="Times New Roman"/>
        </w:rPr>
        <w:t xml:space="preserve">               </w:t>
      </w:r>
    </w:p>
    <w:p w:rsidR="00200F70" w:rsidRPr="00CD083D" w:rsidRDefault="00D46178" w:rsidP="0019558B">
      <w:pPr>
        <w:ind w:left="2880" w:firstLine="720"/>
        <w:rPr>
          <w:rFonts w:cs="Times New Roman"/>
        </w:rPr>
      </w:pPr>
      <w:r>
        <w:rPr>
          <w:rFonts w:cs="Times New Roman"/>
        </w:rPr>
        <w:t xml:space="preserve">   </w:t>
      </w:r>
      <w:r w:rsidR="00810D9B" w:rsidRPr="00CD083D">
        <w:rPr>
          <w:rFonts w:cs="Times New Roman"/>
        </w:rPr>
        <w:t xml:space="preserve">         </w:t>
      </w:r>
      <w:r w:rsidR="00E95C19" w:rsidRPr="00CD083D">
        <w:rPr>
          <w:rFonts w:cs="Times New Roman"/>
        </w:rPr>
        <w:t>Roll No:-11IT61K14</w:t>
      </w: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601906" w:rsidRPr="00CD083D" w:rsidRDefault="00601906" w:rsidP="0055545D">
      <w:pPr>
        <w:rPr>
          <w:rFonts w:cs="Times New Roman"/>
        </w:rPr>
      </w:pPr>
    </w:p>
    <w:p w:rsidR="0036204B" w:rsidRPr="00CD083D" w:rsidRDefault="0036204B" w:rsidP="00D12500">
      <w:pPr>
        <w:pStyle w:val="Heading1"/>
        <w:jc w:val="center"/>
        <w:rPr>
          <w:rFonts w:ascii="Times New Roman" w:hAnsi="Times New Roman" w:cs="Times New Roman"/>
        </w:rPr>
      </w:pPr>
      <w:bookmarkStart w:id="4" w:name="_Toc372242522"/>
      <w:bookmarkStart w:id="5" w:name="_Toc372337925"/>
      <w:r w:rsidRPr="00CD083D">
        <w:rPr>
          <w:rFonts w:ascii="Times New Roman" w:hAnsi="Times New Roman" w:cs="Times New Roman"/>
        </w:rPr>
        <w:lastRenderedPageBreak/>
        <w:t>ACKNOWLEDGEMENT</w:t>
      </w:r>
      <w:bookmarkEnd w:id="4"/>
      <w:bookmarkEnd w:id="5"/>
    </w:p>
    <w:p w:rsidR="00601906" w:rsidRPr="00CD083D" w:rsidRDefault="00601906" w:rsidP="0055545D">
      <w:pPr>
        <w:rPr>
          <w:rFonts w:cs="Times New Roman"/>
        </w:rPr>
      </w:pPr>
    </w:p>
    <w:p w:rsidR="00283798" w:rsidRPr="00CD083D" w:rsidRDefault="00283798" w:rsidP="00283798">
      <w:pPr>
        <w:rPr>
          <w:rFonts w:cs="Times New Roman"/>
        </w:rPr>
      </w:pPr>
    </w:p>
    <w:p w:rsidR="00283798" w:rsidRPr="00CD083D" w:rsidRDefault="00283798" w:rsidP="00283798">
      <w:pPr>
        <w:rPr>
          <w:rFonts w:cs="Times New Roman"/>
        </w:rPr>
      </w:pPr>
    </w:p>
    <w:p w:rsidR="00A24FD1" w:rsidRPr="00CD083D" w:rsidRDefault="00A24FD1" w:rsidP="00283798">
      <w:pPr>
        <w:rPr>
          <w:rFonts w:cs="Times New Roman"/>
        </w:rPr>
      </w:pPr>
    </w:p>
    <w:p w:rsidR="00A24FD1" w:rsidRPr="00CD083D" w:rsidRDefault="00A24FD1" w:rsidP="00283798">
      <w:pPr>
        <w:rPr>
          <w:rFonts w:cs="Times New Roman"/>
        </w:rPr>
      </w:pPr>
    </w:p>
    <w:p w:rsidR="00A24FD1" w:rsidRPr="00CD083D" w:rsidRDefault="00A24FD1" w:rsidP="00283798">
      <w:pPr>
        <w:rPr>
          <w:rFonts w:cs="Times New Roman"/>
        </w:rPr>
      </w:pPr>
    </w:p>
    <w:p w:rsidR="00283798" w:rsidRPr="00CD083D" w:rsidRDefault="00283798" w:rsidP="00283798">
      <w:pPr>
        <w:rPr>
          <w:rFonts w:cs="Times New Roman"/>
        </w:rPr>
      </w:pPr>
    </w:p>
    <w:p w:rsidR="00283798" w:rsidRDefault="00283798" w:rsidP="00283798">
      <w:pPr>
        <w:rPr>
          <w:rFonts w:cs="Times New Roman"/>
        </w:rPr>
      </w:pPr>
      <w:r w:rsidRPr="00CD083D">
        <w:rPr>
          <w:rFonts w:cs="Times New Roman"/>
        </w:rPr>
        <w:t>It gives me immense pleasure to express my sincere gratitude to</w:t>
      </w:r>
      <w:r w:rsidR="004E0B51">
        <w:rPr>
          <w:rFonts w:cs="Times New Roman"/>
        </w:rPr>
        <w:t xml:space="preserve"> </w:t>
      </w:r>
      <w:r w:rsidR="000567F5" w:rsidRPr="00CD083D">
        <w:rPr>
          <w:rFonts w:cs="Times New Roman"/>
          <w:b/>
        </w:rPr>
        <w:t xml:space="preserve">Dr. K. S. </w:t>
      </w:r>
      <w:proofErr w:type="spellStart"/>
      <w:r w:rsidR="000567F5" w:rsidRPr="00CD083D">
        <w:rPr>
          <w:rFonts w:cs="Times New Roman"/>
          <w:b/>
        </w:rPr>
        <w:t>Rao</w:t>
      </w:r>
      <w:proofErr w:type="spellEnd"/>
      <w:r w:rsidRPr="00CD083D">
        <w:rPr>
          <w:rFonts w:cs="Times New Roman"/>
        </w:rPr>
        <w:t>, under whose supervision and guidance, this</w:t>
      </w:r>
      <w:r w:rsidR="004078A7" w:rsidRPr="00CD083D">
        <w:rPr>
          <w:rFonts w:cs="Times New Roman"/>
        </w:rPr>
        <w:t xml:space="preserve"> </w:t>
      </w:r>
      <w:r w:rsidRPr="00CD083D">
        <w:rPr>
          <w:rFonts w:cs="Times New Roman"/>
        </w:rPr>
        <w:t xml:space="preserve">work has been carried out. Without his advice and constant encouragement throughout, it would have been impossible to carry out this project work with confidence. It’s really a privilege to work under his guidance. </w:t>
      </w:r>
    </w:p>
    <w:p w:rsidR="007F2C40" w:rsidRDefault="007F2C40" w:rsidP="00283798">
      <w:pPr>
        <w:rPr>
          <w:rFonts w:cs="Times New Roman"/>
        </w:rPr>
      </w:pPr>
    </w:p>
    <w:p w:rsidR="007F2C40" w:rsidRPr="00CD083D" w:rsidRDefault="007F2C40" w:rsidP="00283798">
      <w:pPr>
        <w:rPr>
          <w:rFonts w:cs="Times New Roman"/>
        </w:rPr>
      </w:pPr>
      <w:r w:rsidRPr="007F2C40">
        <w:rPr>
          <w:rFonts w:cs="Times New Roman"/>
        </w:rPr>
        <w:t xml:space="preserve">I would like to </w:t>
      </w:r>
      <w:r w:rsidRPr="00CD083D">
        <w:rPr>
          <w:rFonts w:cs="Times New Roman"/>
        </w:rPr>
        <w:t xml:space="preserve">express my sincere gratitude </w:t>
      </w:r>
      <w:r>
        <w:rPr>
          <w:rFonts w:cs="Times New Roman"/>
        </w:rPr>
        <w:t xml:space="preserve">to </w:t>
      </w:r>
      <w:r w:rsidRPr="007F2C40">
        <w:rPr>
          <w:rFonts w:cs="Times New Roman"/>
          <w:b/>
        </w:rPr>
        <w:t xml:space="preserve">Dr. </w:t>
      </w:r>
      <w:proofErr w:type="spellStart"/>
      <w:r w:rsidRPr="007F2C40">
        <w:rPr>
          <w:rFonts w:cs="Times New Roman"/>
          <w:b/>
        </w:rPr>
        <w:t>Indranil</w:t>
      </w:r>
      <w:proofErr w:type="spellEnd"/>
      <w:r w:rsidRPr="007F2C40">
        <w:rPr>
          <w:rFonts w:cs="Times New Roman"/>
          <w:b/>
        </w:rPr>
        <w:t xml:space="preserve"> Sengupta</w:t>
      </w:r>
      <w:r w:rsidRPr="007F2C40">
        <w:rPr>
          <w:rFonts w:cs="Times New Roman"/>
        </w:rPr>
        <w:t xml:space="preserve"> for </w:t>
      </w:r>
      <w:r>
        <w:rPr>
          <w:rFonts w:cs="Times New Roman"/>
        </w:rPr>
        <w:t>encouraging me to develop an Android App and Web based Service for Audio, Video Indexing.</w:t>
      </w:r>
    </w:p>
    <w:p w:rsidR="000567F5" w:rsidRPr="00CD083D" w:rsidRDefault="000567F5" w:rsidP="00283798">
      <w:pPr>
        <w:rPr>
          <w:rFonts w:cs="Times New Roman"/>
        </w:rPr>
      </w:pPr>
    </w:p>
    <w:p w:rsidR="003C3A9A" w:rsidRDefault="00283798" w:rsidP="00283798">
      <w:pPr>
        <w:rPr>
          <w:rFonts w:cs="Times New Roman"/>
        </w:rPr>
      </w:pPr>
      <w:r w:rsidRPr="00CD083D">
        <w:rPr>
          <w:rFonts w:cs="Times New Roman"/>
        </w:rPr>
        <w:t>I would also like to thank all faculty members of the School of Information Technology who have been extremely kind and helpful to me and motivated me from time to time to perform my level best.</w:t>
      </w:r>
      <w:r w:rsidR="003C3A9A">
        <w:rPr>
          <w:rFonts w:cs="Times New Roman"/>
        </w:rPr>
        <w:t xml:space="preserve"> </w:t>
      </w:r>
    </w:p>
    <w:p w:rsidR="003C3A9A" w:rsidRDefault="003C3A9A" w:rsidP="00283798">
      <w:pPr>
        <w:rPr>
          <w:rFonts w:cs="Times New Roman"/>
        </w:rPr>
      </w:pPr>
    </w:p>
    <w:p w:rsidR="003C3A9A" w:rsidRPr="003C3A9A" w:rsidRDefault="003C3A9A" w:rsidP="003C3A9A">
      <w:pPr>
        <w:rPr>
          <w:rFonts w:cs="Times New Roman"/>
        </w:rPr>
      </w:pPr>
      <w:r w:rsidRPr="003C3A9A">
        <w:rPr>
          <w:rFonts w:cs="Times New Roman"/>
        </w:rPr>
        <w:t>Thanks to my family, friends and colleagues for listening to my ideas about this project and encouraging me.</w:t>
      </w:r>
    </w:p>
    <w:p w:rsidR="003C3A9A" w:rsidRDefault="003C3A9A" w:rsidP="003C3A9A">
      <w:pPr>
        <w:rPr>
          <w:rFonts w:cs="Times New Roman"/>
        </w:rPr>
      </w:pPr>
    </w:p>
    <w:p w:rsidR="00283798" w:rsidRPr="00CD083D" w:rsidRDefault="003C3A9A" w:rsidP="003C3A9A">
      <w:pPr>
        <w:rPr>
          <w:rFonts w:cs="Times New Roman"/>
        </w:rPr>
      </w:pPr>
      <w:r w:rsidRPr="003C3A9A">
        <w:rPr>
          <w:rFonts w:cs="Times New Roman"/>
        </w:rPr>
        <w:t xml:space="preserve">Thanks a lot to </w:t>
      </w:r>
      <w:r w:rsidR="00761B7D">
        <w:rPr>
          <w:rFonts w:cs="Times New Roman"/>
        </w:rPr>
        <w:t>Researchers,</w:t>
      </w:r>
      <w:r w:rsidR="007F2C40">
        <w:rPr>
          <w:rFonts w:cs="Times New Roman"/>
        </w:rPr>
        <w:t xml:space="preserve"> </w:t>
      </w:r>
      <w:r w:rsidRPr="003C3A9A">
        <w:rPr>
          <w:rFonts w:cs="Times New Roman"/>
        </w:rPr>
        <w:t>Open source world and bloggers who have provided so much information related to this project.</w:t>
      </w:r>
      <w:r w:rsidR="00283798" w:rsidRPr="00CD083D">
        <w:rPr>
          <w:rFonts w:cs="Times New Roman"/>
        </w:rPr>
        <w:t xml:space="preserve"> </w:t>
      </w:r>
    </w:p>
    <w:p w:rsidR="0055545D" w:rsidRPr="00CD083D" w:rsidRDefault="0055545D"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0567F5" w:rsidP="00E92BF8">
      <w:pPr>
        <w:ind w:left="4320" w:firstLine="720"/>
        <w:rPr>
          <w:rFonts w:cs="Times New Roman"/>
        </w:rPr>
      </w:pPr>
      <w:r w:rsidRPr="00CD083D">
        <w:rPr>
          <w:rFonts w:cs="Times New Roman"/>
        </w:rPr>
        <w:t>Chandra Shekhar Sengupta</w:t>
      </w:r>
    </w:p>
    <w:p w:rsidR="00EA54F6" w:rsidRPr="00CD083D" w:rsidRDefault="00765143" w:rsidP="00E92BF8">
      <w:pPr>
        <w:ind w:left="1440"/>
        <w:rPr>
          <w:rFonts w:cs="Times New Roman"/>
        </w:rPr>
      </w:pP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t>School of Information Technology</w:t>
      </w:r>
    </w:p>
    <w:p w:rsidR="00EA54F6" w:rsidRPr="00CD083D" w:rsidRDefault="00765143" w:rsidP="00E92BF8">
      <w:pPr>
        <w:ind w:left="1440"/>
        <w:rPr>
          <w:rFonts w:cs="Times New Roman"/>
        </w:rPr>
      </w:pP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r>
      <w:r w:rsidR="00DD0E21" w:rsidRPr="00CD083D">
        <w:rPr>
          <w:rFonts w:cs="Times New Roman"/>
        </w:rPr>
        <w:t xml:space="preserve">Indian </w:t>
      </w:r>
      <w:r w:rsidRPr="00CD083D">
        <w:rPr>
          <w:rFonts w:cs="Times New Roman"/>
        </w:rPr>
        <w:t>Institute of Technology</w:t>
      </w:r>
    </w:p>
    <w:p w:rsidR="00DD0E21" w:rsidRPr="00CD083D" w:rsidRDefault="00765143" w:rsidP="00E92BF8">
      <w:pPr>
        <w:ind w:left="1440"/>
        <w:rPr>
          <w:rFonts w:cs="Times New Roman"/>
        </w:rPr>
      </w:pPr>
      <w:r w:rsidRPr="00CD083D">
        <w:rPr>
          <w:rFonts w:cs="Times New Roman"/>
        </w:rPr>
        <w:tab/>
      </w:r>
      <w:r w:rsidRPr="00CD083D">
        <w:rPr>
          <w:rFonts w:cs="Times New Roman"/>
        </w:rPr>
        <w:tab/>
      </w:r>
      <w:r w:rsidRPr="00CD083D">
        <w:rPr>
          <w:rFonts w:cs="Times New Roman"/>
        </w:rPr>
        <w:tab/>
      </w:r>
      <w:r w:rsidRPr="00CD083D">
        <w:rPr>
          <w:rFonts w:cs="Times New Roman"/>
        </w:rPr>
        <w:tab/>
      </w:r>
      <w:r w:rsidRPr="00CD083D">
        <w:rPr>
          <w:rFonts w:cs="Times New Roman"/>
        </w:rPr>
        <w:tab/>
      </w:r>
      <w:r w:rsidR="00DD0E21" w:rsidRPr="00CD083D">
        <w:rPr>
          <w:rFonts w:cs="Times New Roman"/>
        </w:rPr>
        <w:t>Kharagpur, India</w:t>
      </w:r>
    </w:p>
    <w:p w:rsidR="00EA54F6" w:rsidRPr="00CD083D" w:rsidRDefault="00EA54F6" w:rsidP="00283798">
      <w:pPr>
        <w:rPr>
          <w:rFonts w:cs="Times New Roman"/>
        </w:rPr>
      </w:pPr>
    </w:p>
    <w:p w:rsidR="00EA54F6" w:rsidRPr="00CD083D" w:rsidRDefault="00EA54F6" w:rsidP="00283798">
      <w:pPr>
        <w:rPr>
          <w:rFonts w:cs="Times New Roman"/>
        </w:rPr>
      </w:pPr>
    </w:p>
    <w:p w:rsidR="00EA54F6" w:rsidRPr="00CD083D" w:rsidRDefault="00EA54F6" w:rsidP="00283798">
      <w:pPr>
        <w:rPr>
          <w:rFonts w:cs="Times New Roman"/>
        </w:rPr>
      </w:pPr>
    </w:p>
    <w:p w:rsidR="007833C6" w:rsidRPr="00CD083D" w:rsidRDefault="007833C6">
      <w:pPr>
        <w:widowControl/>
        <w:suppressAutoHyphens w:val="0"/>
        <w:spacing w:after="200" w:line="276" w:lineRule="auto"/>
        <w:rPr>
          <w:rFonts w:cs="Times New Roman"/>
          <w:b/>
          <w:bCs/>
          <w:sz w:val="32"/>
          <w:szCs w:val="32"/>
        </w:rPr>
      </w:pPr>
      <w:bookmarkStart w:id="6" w:name="_Ref353018441"/>
      <w:r w:rsidRPr="00CD083D">
        <w:rPr>
          <w:rFonts w:cs="Times New Roman"/>
        </w:rPr>
        <w:br w:type="page"/>
      </w:r>
    </w:p>
    <w:p w:rsidR="0084704C" w:rsidRPr="00CD083D" w:rsidRDefault="0084704C" w:rsidP="0084704C">
      <w:pPr>
        <w:pStyle w:val="Heading1"/>
        <w:tabs>
          <w:tab w:val="clear" w:pos="720"/>
        </w:tabs>
        <w:ind w:left="0" w:firstLine="0"/>
        <w:rPr>
          <w:rFonts w:ascii="Times New Roman" w:hAnsi="Times New Roman" w:cs="Times New Roman"/>
        </w:rPr>
      </w:pPr>
      <w:bookmarkStart w:id="7" w:name="_Toc372242523"/>
      <w:bookmarkStart w:id="8" w:name="_Toc372337926"/>
      <w:r w:rsidRPr="00CD083D">
        <w:rPr>
          <w:rFonts w:ascii="Times New Roman" w:hAnsi="Times New Roman" w:cs="Times New Roman"/>
        </w:rPr>
        <w:lastRenderedPageBreak/>
        <w:t>Abstract</w:t>
      </w:r>
      <w:bookmarkEnd w:id="7"/>
      <w:bookmarkEnd w:id="8"/>
    </w:p>
    <w:p w:rsidR="0084704C" w:rsidRPr="00CD083D" w:rsidRDefault="0084704C" w:rsidP="00B6291F"/>
    <w:p w:rsidR="00EA54F6" w:rsidRPr="00CD083D" w:rsidRDefault="004F599C" w:rsidP="004F599C">
      <w:pPr>
        <w:rPr>
          <w:rFonts w:cs="Times New Roman"/>
        </w:rPr>
      </w:pPr>
      <w:r w:rsidRPr="00CD083D">
        <w:rPr>
          <w:rFonts w:cs="Times New Roman"/>
        </w:rPr>
        <w:t xml:space="preserve">Searching </w:t>
      </w:r>
      <w:bookmarkEnd w:id="6"/>
      <w:r w:rsidRPr="00CD083D">
        <w:rPr>
          <w:rFonts w:cs="Times New Roman"/>
        </w:rPr>
        <w:t>is the most performed activity in web as well as</w:t>
      </w:r>
      <w:r w:rsidR="00A87C84" w:rsidRPr="00CD083D">
        <w:rPr>
          <w:rFonts w:cs="Times New Roman"/>
        </w:rPr>
        <w:t xml:space="preserve"> in </w:t>
      </w:r>
      <w:r w:rsidRPr="00CD083D">
        <w:rPr>
          <w:rFonts w:cs="Times New Roman"/>
        </w:rPr>
        <w:t>local systems nowadays. We have so much of data around us which requires efficient searching to retrieve the most relevant results. Textual searching is becoming more advanced with the advent of latest t</w:t>
      </w:r>
      <w:r w:rsidR="003916D0" w:rsidRPr="00CD083D">
        <w:rPr>
          <w:rFonts w:cs="Times New Roman"/>
        </w:rPr>
        <w:t>echnologies developed by Google</w:t>
      </w:r>
      <w:r w:rsidRPr="00CD083D">
        <w:rPr>
          <w:rFonts w:cs="Times New Roman"/>
        </w:rPr>
        <w:t>, Microsoft.</w:t>
      </w:r>
      <w:r w:rsidR="003916D0" w:rsidRPr="00CD083D">
        <w:rPr>
          <w:rFonts w:cs="Times New Roman"/>
        </w:rPr>
        <w:t xml:space="preserve"> But huge amount of data available are in audio video format which are not </w:t>
      </w:r>
      <w:r w:rsidR="00A87C84" w:rsidRPr="00CD083D">
        <w:rPr>
          <w:rFonts w:cs="Times New Roman"/>
        </w:rPr>
        <w:t xml:space="preserve">efficiently </w:t>
      </w:r>
      <w:r w:rsidR="003916D0" w:rsidRPr="00CD083D">
        <w:rPr>
          <w:rFonts w:cs="Times New Roman"/>
        </w:rPr>
        <w:t>searchable using existing search mechanism. We need better mechanism for indexing and searching audio, video data.</w:t>
      </w:r>
    </w:p>
    <w:p w:rsidR="006C4D59" w:rsidRPr="00CD083D" w:rsidRDefault="006C4D59" w:rsidP="0041750A">
      <w:pPr>
        <w:widowControl/>
        <w:suppressAutoHyphens w:val="0"/>
        <w:autoSpaceDE w:val="0"/>
        <w:autoSpaceDN w:val="0"/>
        <w:adjustRightInd w:val="0"/>
        <w:rPr>
          <w:rFonts w:eastAsiaTheme="minorHAnsi" w:cs="Times New Roman"/>
          <w:kern w:val="0"/>
          <w:lang w:val="en-IN" w:eastAsia="en-US" w:bidi="ar-SA"/>
        </w:rPr>
      </w:pPr>
    </w:p>
    <w:p w:rsidR="0084704C" w:rsidRDefault="00CD083D" w:rsidP="00283798">
      <w:pPr>
        <w:rPr>
          <w:rFonts w:cs="Times New Roman"/>
        </w:rPr>
      </w:pPr>
      <w:r w:rsidRPr="00CD083D">
        <w:t xml:space="preserve">According to the 2011 update of Cisco's VNI IP traffic forecast, by 2015, </w:t>
      </w:r>
      <w:hyperlink r:id="rId10" w:tooltip="Internet" w:history="1">
        <w:r w:rsidRPr="00CD083D">
          <w:t>Internet</w:t>
        </w:r>
      </w:hyperlink>
      <w:r w:rsidRPr="00CD083D">
        <w:t> video will account for 61% of total Internet data.</w:t>
      </w:r>
      <w:hyperlink r:id="rId11" w:history="1">
        <w:r w:rsidRPr="00CD083D">
          <w:rPr>
            <w:rStyle w:val="Hyperlink"/>
            <w:rFonts w:cs="Times New Roman"/>
            <w:color w:val="0B0080"/>
            <w:shd w:val="clear" w:color="auto" w:fill="FFFFFF"/>
            <w:vertAlign w:val="superscript"/>
          </w:rPr>
          <w:t>[1]</w:t>
        </w:r>
      </w:hyperlink>
      <w:r w:rsidR="00171F71">
        <w:rPr>
          <w:color w:val="000000"/>
          <w:shd w:val="clear" w:color="auto" w:fill="FFFFFF"/>
          <w:vertAlign w:val="superscript"/>
        </w:rPr>
        <w:t xml:space="preserve">   </w:t>
      </w:r>
      <w:r w:rsidR="00171F71">
        <w:rPr>
          <w:rFonts w:cs="Times New Roman"/>
        </w:rPr>
        <w:t>Surprisingly i</w:t>
      </w:r>
      <w:r w:rsidR="00171F71" w:rsidRPr="00171F71">
        <w:rPr>
          <w:rFonts w:cs="Times New Roman"/>
        </w:rPr>
        <w:t>n 2010, Google had only indexed .004% of the data on the internet.</w:t>
      </w:r>
      <w:r w:rsidR="00171F71">
        <w:rPr>
          <w:rFonts w:cs="Times New Roman"/>
        </w:rPr>
        <w:t xml:space="preserve"> These statistics help us understanding the need for more effective audio, video indexing &amp; retrieval mechanism.</w:t>
      </w:r>
    </w:p>
    <w:p w:rsidR="00171F71" w:rsidRPr="00171F71" w:rsidRDefault="00171F71" w:rsidP="00283798"/>
    <w:p w:rsidR="0084704C" w:rsidRPr="00CD083D" w:rsidRDefault="00330CC6" w:rsidP="00283798">
      <w:pPr>
        <w:rPr>
          <w:rFonts w:cs="Times New Roman"/>
        </w:rPr>
      </w:pPr>
      <w:r>
        <w:rPr>
          <w:rFonts w:cs="Times New Roman"/>
        </w:rPr>
        <w:t xml:space="preserve">This report depicts a new approach for indexing &amp; searching audio, video files and this mechanism will be well integrated with existing search engine </w:t>
      </w:r>
      <w:hyperlink r:id="rId12" w:history="1">
        <w:r w:rsidRPr="008568A9">
          <w:rPr>
            <w:rStyle w:val="Hyperlink"/>
            <w:rFonts w:cs="Times New Roman"/>
          </w:rPr>
          <w:t>Google</w:t>
        </w:r>
      </w:hyperlink>
      <w:r>
        <w:rPr>
          <w:rFonts w:cs="Times New Roman"/>
        </w:rPr>
        <w:t xml:space="preserve"> and </w:t>
      </w:r>
      <w:r w:rsidR="008568A9" w:rsidRPr="008568A9">
        <w:rPr>
          <w:rFonts w:cs="Times New Roman"/>
        </w:rPr>
        <w:t xml:space="preserve"> video-sharing website</w:t>
      </w:r>
      <w:r w:rsidR="008568A9">
        <w:rPr>
          <w:rFonts w:cs="Times New Roman"/>
        </w:rPr>
        <w:t xml:space="preserve"> </w:t>
      </w:r>
      <w:hyperlink r:id="rId13" w:history="1">
        <w:r w:rsidR="00C95BC9">
          <w:rPr>
            <w:rStyle w:val="Hyperlink"/>
            <w:rFonts w:cs="Times New Roman"/>
          </w:rPr>
          <w:t>YouTube</w:t>
        </w:r>
      </w:hyperlink>
      <w:r w:rsidR="008568A9">
        <w:rPr>
          <w:rFonts w:cs="Times New Roman"/>
        </w:rPr>
        <w:t xml:space="preserve"> </w:t>
      </w:r>
      <w:r>
        <w:rPr>
          <w:rFonts w:cs="Times New Roman"/>
        </w:rPr>
        <w:t xml:space="preserve">so that we can utilize existing ecosystems.  </w:t>
      </w:r>
    </w:p>
    <w:p w:rsidR="0084704C" w:rsidRPr="00CD083D" w:rsidRDefault="0084704C" w:rsidP="00283798">
      <w:pPr>
        <w:rPr>
          <w:rFonts w:cs="Times New Roman"/>
          <w:sz w:val="20"/>
          <w:szCs w:val="20"/>
        </w:rPr>
      </w:pPr>
    </w:p>
    <w:p w:rsidR="00110BC6" w:rsidRPr="00CD083D" w:rsidRDefault="00110BC6" w:rsidP="00283798">
      <w:pPr>
        <w:rPr>
          <w:rFonts w:cs="Times New Roman"/>
          <w:sz w:val="20"/>
          <w:szCs w:val="20"/>
        </w:rPr>
      </w:pPr>
    </w:p>
    <w:p w:rsidR="004F599C" w:rsidRPr="00CD083D" w:rsidRDefault="004F599C">
      <w:pPr>
        <w:widowControl/>
        <w:suppressAutoHyphens w:val="0"/>
        <w:spacing w:after="200" w:line="276" w:lineRule="auto"/>
        <w:rPr>
          <w:rFonts w:cs="Times New Roman"/>
          <w:b/>
          <w:bCs/>
          <w:sz w:val="32"/>
          <w:szCs w:val="32"/>
        </w:rPr>
      </w:pPr>
      <w:r w:rsidRPr="00CD083D">
        <w:rPr>
          <w:rFonts w:cs="Times New Roman"/>
        </w:rPr>
        <w:br w:type="page"/>
      </w:r>
    </w:p>
    <w:p w:rsidR="00110BC6" w:rsidRPr="00CD083D" w:rsidRDefault="00110BC6" w:rsidP="00110BC6">
      <w:pPr>
        <w:pStyle w:val="Heading1"/>
        <w:ind w:left="0" w:firstLine="0"/>
        <w:rPr>
          <w:rFonts w:ascii="Times New Roman" w:hAnsi="Times New Roman" w:cs="Times New Roman"/>
        </w:rPr>
      </w:pPr>
      <w:bookmarkStart w:id="9" w:name="_Toc372242524"/>
      <w:bookmarkStart w:id="10" w:name="_Toc372337927"/>
      <w:r w:rsidRPr="00CD083D">
        <w:rPr>
          <w:rFonts w:ascii="Times New Roman" w:hAnsi="Times New Roman" w:cs="Times New Roman"/>
        </w:rPr>
        <w:lastRenderedPageBreak/>
        <w:t>CONTENTS</w:t>
      </w:r>
      <w:bookmarkEnd w:id="9"/>
      <w:bookmarkEnd w:id="10"/>
    </w:p>
    <w:p w:rsidR="00A0104A" w:rsidRPr="00CD083D" w:rsidRDefault="00A0104A" w:rsidP="006A17DB">
      <w:pPr>
        <w:pStyle w:val="TOCHeading"/>
        <w:tabs>
          <w:tab w:val="left" w:pos="5265"/>
        </w:tabs>
        <w:spacing w:before="0"/>
        <w:jc w:val="both"/>
        <w:rPr>
          <w:rFonts w:ascii="Times New Roman" w:hAnsi="Times New Roman" w:cs="Times New Roman"/>
          <w:sz w:val="20"/>
          <w:szCs w:val="20"/>
        </w:rPr>
      </w:pPr>
    </w:p>
    <w:p w:rsidR="00DB1DBB" w:rsidRDefault="00AA6FBE">
      <w:pPr>
        <w:pStyle w:val="TOC1"/>
        <w:tabs>
          <w:tab w:val="right" w:leader="dot" w:pos="8715"/>
        </w:tabs>
        <w:rPr>
          <w:rFonts w:asciiTheme="minorHAnsi" w:eastAsiaTheme="minorEastAsia" w:hAnsiTheme="minorHAnsi" w:cstheme="minorBidi"/>
          <w:noProof/>
          <w:kern w:val="0"/>
          <w:sz w:val="22"/>
          <w:szCs w:val="22"/>
          <w:lang w:eastAsia="en-US" w:bidi="ar-SA"/>
        </w:rPr>
      </w:pPr>
      <w:r>
        <w:rPr>
          <w:rFonts w:cs="Times New Roman"/>
        </w:rPr>
        <w:fldChar w:fldCharType="begin"/>
      </w:r>
      <w:r>
        <w:rPr>
          <w:rFonts w:cs="Times New Roman"/>
        </w:rPr>
        <w:instrText xml:space="preserve"> TOC \o "1-4" \h \z \u </w:instrText>
      </w:r>
      <w:r>
        <w:rPr>
          <w:rFonts w:cs="Times New Roman"/>
        </w:rPr>
        <w:fldChar w:fldCharType="separate"/>
      </w:r>
      <w:hyperlink w:anchor="_Toc372337923" w:history="1">
        <w:r w:rsidR="00DB1DBB" w:rsidRPr="008A434D">
          <w:rPr>
            <w:rStyle w:val="Hyperlink"/>
            <w:rFonts w:cs="Times New Roman"/>
            <w:noProof/>
          </w:rPr>
          <w:t>CERTIFICATE</w:t>
        </w:r>
        <w:r w:rsidR="00DB1DBB">
          <w:rPr>
            <w:noProof/>
            <w:webHidden/>
          </w:rPr>
          <w:tab/>
        </w:r>
        <w:r w:rsidR="00DB1DBB">
          <w:rPr>
            <w:noProof/>
            <w:webHidden/>
          </w:rPr>
          <w:fldChar w:fldCharType="begin"/>
        </w:r>
        <w:r w:rsidR="00DB1DBB">
          <w:rPr>
            <w:noProof/>
            <w:webHidden/>
          </w:rPr>
          <w:instrText xml:space="preserve"> PAGEREF _Toc372337923 \h </w:instrText>
        </w:r>
        <w:r w:rsidR="00DB1DBB">
          <w:rPr>
            <w:noProof/>
            <w:webHidden/>
          </w:rPr>
        </w:r>
        <w:r w:rsidR="00DB1DBB">
          <w:rPr>
            <w:noProof/>
            <w:webHidden/>
          </w:rPr>
          <w:fldChar w:fldCharType="separate"/>
        </w:r>
        <w:r w:rsidR="008D623A">
          <w:rPr>
            <w:noProof/>
            <w:webHidden/>
          </w:rPr>
          <w:t>2</w:t>
        </w:r>
        <w:r w:rsidR="00DB1DBB">
          <w:rPr>
            <w:noProof/>
            <w:webHidden/>
          </w:rPr>
          <w:fldChar w:fldCharType="end"/>
        </w:r>
      </w:hyperlink>
    </w:p>
    <w:p w:rsidR="00DB1DBB" w:rsidRDefault="00DB1DBB">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372337924" w:history="1">
        <w:r w:rsidRPr="008A434D">
          <w:rPr>
            <w:rStyle w:val="Hyperlink"/>
            <w:rFonts w:cs="Times New Roman"/>
            <w:noProof/>
          </w:rPr>
          <w:t>DECLARATION</w:t>
        </w:r>
        <w:r>
          <w:rPr>
            <w:noProof/>
            <w:webHidden/>
          </w:rPr>
          <w:tab/>
        </w:r>
        <w:r>
          <w:rPr>
            <w:noProof/>
            <w:webHidden/>
          </w:rPr>
          <w:fldChar w:fldCharType="begin"/>
        </w:r>
        <w:r>
          <w:rPr>
            <w:noProof/>
            <w:webHidden/>
          </w:rPr>
          <w:instrText xml:space="preserve"> PAGEREF _Toc372337924 \h </w:instrText>
        </w:r>
        <w:r>
          <w:rPr>
            <w:noProof/>
            <w:webHidden/>
          </w:rPr>
        </w:r>
        <w:r>
          <w:rPr>
            <w:noProof/>
            <w:webHidden/>
          </w:rPr>
          <w:fldChar w:fldCharType="separate"/>
        </w:r>
        <w:r w:rsidR="008D623A">
          <w:rPr>
            <w:noProof/>
            <w:webHidden/>
          </w:rPr>
          <w:t>3</w:t>
        </w:r>
        <w:r>
          <w:rPr>
            <w:noProof/>
            <w:webHidden/>
          </w:rPr>
          <w:fldChar w:fldCharType="end"/>
        </w:r>
      </w:hyperlink>
    </w:p>
    <w:p w:rsidR="00DB1DBB" w:rsidRDefault="00DB1DBB">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372337925" w:history="1">
        <w:r w:rsidRPr="008A434D">
          <w:rPr>
            <w:rStyle w:val="Hyperlink"/>
            <w:rFonts w:cs="Times New Roman"/>
            <w:noProof/>
          </w:rPr>
          <w:t>ACKNOWLEDGEMENT</w:t>
        </w:r>
        <w:r>
          <w:rPr>
            <w:noProof/>
            <w:webHidden/>
          </w:rPr>
          <w:tab/>
        </w:r>
        <w:r>
          <w:rPr>
            <w:noProof/>
            <w:webHidden/>
          </w:rPr>
          <w:fldChar w:fldCharType="begin"/>
        </w:r>
        <w:r>
          <w:rPr>
            <w:noProof/>
            <w:webHidden/>
          </w:rPr>
          <w:instrText xml:space="preserve"> PAGEREF _Toc372337925 \h </w:instrText>
        </w:r>
        <w:r>
          <w:rPr>
            <w:noProof/>
            <w:webHidden/>
          </w:rPr>
        </w:r>
        <w:r>
          <w:rPr>
            <w:noProof/>
            <w:webHidden/>
          </w:rPr>
          <w:fldChar w:fldCharType="separate"/>
        </w:r>
        <w:r w:rsidR="008D623A">
          <w:rPr>
            <w:noProof/>
            <w:webHidden/>
          </w:rPr>
          <w:t>4</w:t>
        </w:r>
        <w:r>
          <w:rPr>
            <w:noProof/>
            <w:webHidden/>
          </w:rPr>
          <w:fldChar w:fldCharType="end"/>
        </w:r>
      </w:hyperlink>
    </w:p>
    <w:p w:rsidR="00DB1DBB" w:rsidRDefault="00DB1DBB">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372337926" w:history="1">
        <w:r w:rsidRPr="008A434D">
          <w:rPr>
            <w:rStyle w:val="Hyperlink"/>
            <w:rFonts w:cs="Times New Roman"/>
            <w:noProof/>
          </w:rPr>
          <w:t>Abstract</w:t>
        </w:r>
        <w:r>
          <w:rPr>
            <w:noProof/>
            <w:webHidden/>
          </w:rPr>
          <w:tab/>
        </w:r>
        <w:r>
          <w:rPr>
            <w:noProof/>
            <w:webHidden/>
          </w:rPr>
          <w:fldChar w:fldCharType="begin"/>
        </w:r>
        <w:r>
          <w:rPr>
            <w:noProof/>
            <w:webHidden/>
          </w:rPr>
          <w:instrText xml:space="preserve"> PAGEREF _Toc372337926 \h </w:instrText>
        </w:r>
        <w:r>
          <w:rPr>
            <w:noProof/>
            <w:webHidden/>
          </w:rPr>
        </w:r>
        <w:r>
          <w:rPr>
            <w:noProof/>
            <w:webHidden/>
          </w:rPr>
          <w:fldChar w:fldCharType="separate"/>
        </w:r>
        <w:r w:rsidR="008D623A">
          <w:rPr>
            <w:noProof/>
            <w:webHidden/>
          </w:rPr>
          <w:t>5</w:t>
        </w:r>
        <w:r>
          <w:rPr>
            <w:noProof/>
            <w:webHidden/>
          </w:rPr>
          <w:fldChar w:fldCharType="end"/>
        </w:r>
      </w:hyperlink>
    </w:p>
    <w:p w:rsidR="00DB1DBB" w:rsidRDefault="00DB1DBB">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372337927" w:history="1">
        <w:r w:rsidRPr="008A434D">
          <w:rPr>
            <w:rStyle w:val="Hyperlink"/>
            <w:rFonts w:cs="Times New Roman"/>
            <w:noProof/>
          </w:rPr>
          <w:t>CONTENTS</w:t>
        </w:r>
        <w:r>
          <w:rPr>
            <w:noProof/>
            <w:webHidden/>
          </w:rPr>
          <w:tab/>
        </w:r>
        <w:r>
          <w:rPr>
            <w:noProof/>
            <w:webHidden/>
          </w:rPr>
          <w:fldChar w:fldCharType="begin"/>
        </w:r>
        <w:r>
          <w:rPr>
            <w:noProof/>
            <w:webHidden/>
          </w:rPr>
          <w:instrText xml:space="preserve"> PAGEREF _Toc372337927 \h </w:instrText>
        </w:r>
        <w:r>
          <w:rPr>
            <w:noProof/>
            <w:webHidden/>
          </w:rPr>
        </w:r>
        <w:r>
          <w:rPr>
            <w:noProof/>
            <w:webHidden/>
          </w:rPr>
          <w:fldChar w:fldCharType="separate"/>
        </w:r>
        <w:r w:rsidR="008D623A">
          <w:rPr>
            <w:noProof/>
            <w:webHidden/>
          </w:rPr>
          <w:t>6</w:t>
        </w:r>
        <w:r>
          <w:rPr>
            <w:noProof/>
            <w:webHidden/>
          </w:rPr>
          <w:fldChar w:fldCharType="end"/>
        </w:r>
      </w:hyperlink>
    </w:p>
    <w:p w:rsidR="00DB1DBB" w:rsidRDefault="00DB1DBB">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372337928" w:history="1">
        <w:r w:rsidRPr="008A434D">
          <w:rPr>
            <w:rStyle w:val="Hyperlink"/>
            <w:rFonts w:cs="Times New Roman"/>
            <w:noProof/>
          </w:rPr>
          <w:t>List of Figures</w:t>
        </w:r>
        <w:r>
          <w:rPr>
            <w:noProof/>
            <w:webHidden/>
          </w:rPr>
          <w:tab/>
        </w:r>
        <w:r>
          <w:rPr>
            <w:noProof/>
            <w:webHidden/>
          </w:rPr>
          <w:fldChar w:fldCharType="begin"/>
        </w:r>
        <w:r>
          <w:rPr>
            <w:noProof/>
            <w:webHidden/>
          </w:rPr>
          <w:instrText xml:space="preserve"> PAGEREF _Toc372337928 \h </w:instrText>
        </w:r>
        <w:r>
          <w:rPr>
            <w:noProof/>
            <w:webHidden/>
          </w:rPr>
        </w:r>
        <w:r>
          <w:rPr>
            <w:noProof/>
            <w:webHidden/>
          </w:rPr>
          <w:fldChar w:fldCharType="separate"/>
        </w:r>
        <w:r w:rsidR="008D623A">
          <w:rPr>
            <w:noProof/>
            <w:webHidden/>
          </w:rPr>
          <w:t>8</w:t>
        </w:r>
        <w:r>
          <w:rPr>
            <w:noProof/>
            <w:webHidden/>
          </w:rPr>
          <w:fldChar w:fldCharType="end"/>
        </w:r>
      </w:hyperlink>
    </w:p>
    <w:p w:rsidR="00DB1DBB" w:rsidRDefault="00DB1DBB">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372337929" w:history="1">
        <w:r w:rsidRPr="008A434D">
          <w:rPr>
            <w:rStyle w:val="Hyperlink"/>
            <w:rFonts w:cs="Times New Roman"/>
            <w:noProof/>
          </w:rPr>
          <w:t>Chapter 1:</w:t>
        </w:r>
        <w:r>
          <w:rPr>
            <w:noProof/>
            <w:webHidden/>
          </w:rPr>
          <w:tab/>
        </w:r>
        <w:r>
          <w:rPr>
            <w:noProof/>
            <w:webHidden/>
          </w:rPr>
          <w:fldChar w:fldCharType="begin"/>
        </w:r>
        <w:r>
          <w:rPr>
            <w:noProof/>
            <w:webHidden/>
          </w:rPr>
          <w:instrText xml:space="preserve"> PAGEREF _Toc372337929 \h </w:instrText>
        </w:r>
        <w:r>
          <w:rPr>
            <w:noProof/>
            <w:webHidden/>
          </w:rPr>
        </w:r>
        <w:r>
          <w:rPr>
            <w:noProof/>
            <w:webHidden/>
          </w:rPr>
          <w:fldChar w:fldCharType="separate"/>
        </w:r>
        <w:r w:rsidR="008D623A">
          <w:rPr>
            <w:noProof/>
            <w:webHidden/>
          </w:rPr>
          <w:t>9</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30" w:history="1">
        <w:r w:rsidRPr="008A434D">
          <w:rPr>
            <w:rStyle w:val="Hyperlink"/>
            <w:noProof/>
          </w:rPr>
          <w:t>Introduction</w:t>
        </w:r>
        <w:r>
          <w:rPr>
            <w:noProof/>
            <w:webHidden/>
          </w:rPr>
          <w:tab/>
        </w:r>
        <w:r>
          <w:rPr>
            <w:noProof/>
            <w:webHidden/>
          </w:rPr>
          <w:fldChar w:fldCharType="begin"/>
        </w:r>
        <w:r>
          <w:rPr>
            <w:noProof/>
            <w:webHidden/>
          </w:rPr>
          <w:instrText xml:space="preserve"> PAGEREF _Toc372337930 \h </w:instrText>
        </w:r>
        <w:r>
          <w:rPr>
            <w:noProof/>
            <w:webHidden/>
          </w:rPr>
        </w:r>
        <w:r>
          <w:rPr>
            <w:noProof/>
            <w:webHidden/>
          </w:rPr>
          <w:fldChar w:fldCharType="separate"/>
        </w:r>
        <w:r w:rsidR="008D623A">
          <w:rPr>
            <w:noProof/>
            <w:webHidden/>
          </w:rPr>
          <w:t>9</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31" w:history="1">
        <w:r w:rsidRPr="008A434D">
          <w:rPr>
            <w:rStyle w:val="Hyperlink"/>
            <w:noProof/>
          </w:rPr>
          <w:t>Thesis Organization</w:t>
        </w:r>
        <w:r>
          <w:rPr>
            <w:noProof/>
            <w:webHidden/>
          </w:rPr>
          <w:tab/>
        </w:r>
        <w:r>
          <w:rPr>
            <w:noProof/>
            <w:webHidden/>
          </w:rPr>
          <w:fldChar w:fldCharType="begin"/>
        </w:r>
        <w:r>
          <w:rPr>
            <w:noProof/>
            <w:webHidden/>
          </w:rPr>
          <w:instrText xml:space="preserve"> PAGEREF _Toc372337931 \h </w:instrText>
        </w:r>
        <w:r>
          <w:rPr>
            <w:noProof/>
            <w:webHidden/>
          </w:rPr>
        </w:r>
        <w:r>
          <w:rPr>
            <w:noProof/>
            <w:webHidden/>
          </w:rPr>
          <w:fldChar w:fldCharType="separate"/>
        </w:r>
        <w:r w:rsidR="008D623A">
          <w:rPr>
            <w:noProof/>
            <w:webHidden/>
          </w:rPr>
          <w:t>9</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32" w:history="1">
        <w:r w:rsidRPr="008A434D">
          <w:rPr>
            <w:rStyle w:val="Hyperlink"/>
            <w:noProof/>
          </w:rPr>
          <w:t>Proposed approach</w:t>
        </w:r>
        <w:r>
          <w:rPr>
            <w:noProof/>
            <w:webHidden/>
          </w:rPr>
          <w:tab/>
        </w:r>
        <w:r>
          <w:rPr>
            <w:noProof/>
            <w:webHidden/>
          </w:rPr>
          <w:fldChar w:fldCharType="begin"/>
        </w:r>
        <w:r>
          <w:rPr>
            <w:noProof/>
            <w:webHidden/>
          </w:rPr>
          <w:instrText xml:space="preserve"> PAGEREF _Toc372337932 \h </w:instrText>
        </w:r>
        <w:r>
          <w:rPr>
            <w:noProof/>
            <w:webHidden/>
          </w:rPr>
        </w:r>
        <w:r>
          <w:rPr>
            <w:noProof/>
            <w:webHidden/>
          </w:rPr>
          <w:fldChar w:fldCharType="separate"/>
        </w:r>
        <w:r w:rsidR="008D623A">
          <w:rPr>
            <w:noProof/>
            <w:webHidden/>
          </w:rPr>
          <w:t>10</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33" w:history="1">
        <w:r w:rsidRPr="008A434D">
          <w:rPr>
            <w:rStyle w:val="Hyperlink"/>
            <w:noProof/>
          </w:rPr>
          <w:t>Motivation (Big data &amp; mobile technology)</w:t>
        </w:r>
        <w:r>
          <w:rPr>
            <w:noProof/>
            <w:webHidden/>
          </w:rPr>
          <w:tab/>
        </w:r>
        <w:r>
          <w:rPr>
            <w:noProof/>
            <w:webHidden/>
          </w:rPr>
          <w:fldChar w:fldCharType="begin"/>
        </w:r>
        <w:r>
          <w:rPr>
            <w:noProof/>
            <w:webHidden/>
          </w:rPr>
          <w:instrText xml:space="preserve"> PAGEREF _Toc372337933 \h </w:instrText>
        </w:r>
        <w:r>
          <w:rPr>
            <w:noProof/>
            <w:webHidden/>
          </w:rPr>
        </w:r>
        <w:r>
          <w:rPr>
            <w:noProof/>
            <w:webHidden/>
          </w:rPr>
          <w:fldChar w:fldCharType="separate"/>
        </w:r>
        <w:r w:rsidR="008D623A">
          <w:rPr>
            <w:noProof/>
            <w:webHidden/>
          </w:rPr>
          <w:t>11</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34" w:history="1">
        <w:r w:rsidRPr="008A434D">
          <w:rPr>
            <w:rStyle w:val="Hyperlink"/>
            <w:noProof/>
          </w:rPr>
          <w:t>Objective</w:t>
        </w:r>
        <w:r>
          <w:rPr>
            <w:noProof/>
            <w:webHidden/>
          </w:rPr>
          <w:tab/>
        </w:r>
        <w:r>
          <w:rPr>
            <w:noProof/>
            <w:webHidden/>
          </w:rPr>
          <w:fldChar w:fldCharType="begin"/>
        </w:r>
        <w:r>
          <w:rPr>
            <w:noProof/>
            <w:webHidden/>
          </w:rPr>
          <w:instrText xml:space="preserve"> PAGEREF _Toc372337934 \h </w:instrText>
        </w:r>
        <w:r>
          <w:rPr>
            <w:noProof/>
            <w:webHidden/>
          </w:rPr>
        </w:r>
        <w:r>
          <w:rPr>
            <w:noProof/>
            <w:webHidden/>
          </w:rPr>
          <w:fldChar w:fldCharType="separate"/>
        </w:r>
        <w:r w:rsidR="008D623A">
          <w:rPr>
            <w:noProof/>
            <w:webHidden/>
          </w:rPr>
          <w:t>14</w:t>
        </w:r>
        <w:r>
          <w:rPr>
            <w:noProof/>
            <w:webHidden/>
          </w:rPr>
          <w:fldChar w:fldCharType="end"/>
        </w:r>
      </w:hyperlink>
    </w:p>
    <w:p w:rsidR="00DB1DBB" w:rsidRDefault="00DB1DBB">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372337935" w:history="1">
        <w:r w:rsidRPr="008A434D">
          <w:rPr>
            <w:rStyle w:val="Hyperlink"/>
            <w:noProof/>
          </w:rPr>
          <w:t>Chapter 2:</w:t>
        </w:r>
        <w:r>
          <w:rPr>
            <w:noProof/>
            <w:webHidden/>
          </w:rPr>
          <w:tab/>
        </w:r>
        <w:r>
          <w:rPr>
            <w:noProof/>
            <w:webHidden/>
          </w:rPr>
          <w:fldChar w:fldCharType="begin"/>
        </w:r>
        <w:r>
          <w:rPr>
            <w:noProof/>
            <w:webHidden/>
          </w:rPr>
          <w:instrText xml:space="preserve"> PAGEREF _Toc372337935 \h </w:instrText>
        </w:r>
        <w:r>
          <w:rPr>
            <w:noProof/>
            <w:webHidden/>
          </w:rPr>
        </w:r>
        <w:r>
          <w:rPr>
            <w:noProof/>
            <w:webHidden/>
          </w:rPr>
          <w:fldChar w:fldCharType="separate"/>
        </w:r>
        <w:r w:rsidR="008D623A">
          <w:rPr>
            <w:noProof/>
            <w:webHidden/>
          </w:rPr>
          <w:t>15</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36" w:history="1">
        <w:r w:rsidRPr="008A434D">
          <w:rPr>
            <w:rStyle w:val="Hyperlink"/>
            <w:noProof/>
          </w:rPr>
          <w:t>Survey of Existing Works</w:t>
        </w:r>
        <w:r>
          <w:rPr>
            <w:noProof/>
            <w:webHidden/>
          </w:rPr>
          <w:tab/>
        </w:r>
        <w:r>
          <w:rPr>
            <w:noProof/>
            <w:webHidden/>
          </w:rPr>
          <w:fldChar w:fldCharType="begin"/>
        </w:r>
        <w:r>
          <w:rPr>
            <w:noProof/>
            <w:webHidden/>
          </w:rPr>
          <w:instrText xml:space="preserve"> PAGEREF _Toc372337936 \h </w:instrText>
        </w:r>
        <w:r>
          <w:rPr>
            <w:noProof/>
            <w:webHidden/>
          </w:rPr>
        </w:r>
        <w:r>
          <w:rPr>
            <w:noProof/>
            <w:webHidden/>
          </w:rPr>
          <w:fldChar w:fldCharType="separate"/>
        </w:r>
        <w:r w:rsidR="008D623A">
          <w:rPr>
            <w:noProof/>
            <w:webHidden/>
          </w:rPr>
          <w:t>15</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37" w:history="1">
        <w:r w:rsidRPr="008A434D">
          <w:rPr>
            <w:rStyle w:val="Hyperlink"/>
            <w:noProof/>
          </w:rPr>
          <w:t>Audio Video Search</w:t>
        </w:r>
        <w:r>
          <w:rPr>
            <w:noProof/>
            <w:webHidden/>
          </w:rPr>
          <w:tab/>
        </w:r>
        <w:r>
          <w:rPr>
            <w:noProof/>
            <w:webHidden/>
          </w:rPr>
          <w:fldChar w:fldCharType="begin"/>
        </w:r>
        <w:r>
          <w:rPr>
            <w:noProof/>
            <w:webHidden/>
          </w:rPr>
          <w:instrText xml:space="preserve"> PAGEREF _Toc372337937 \h </w:instrText>
        </w:r>
        <w:r>
          <w:rPr>
            <w:noProof/>
            <w:webHidden/>
          </w:rPr>
        </w:r>
        <w:r>
          <w:rPr>
            <w:noProof/>
            <w:webHidden/>
          </w:rPr>
          <w:fldChar w:fldCharType="separate"/>
        </w:r>
        <w:r w:rsidR="008D623A">
          <w:rPr>
            <w:noProof/>
            <w:webHidden/>
          </w:rPr>
          <w:t>15</w:t>
        </w:r>
        <w:r>
          <w:rPr>
            <w:noProof/>
            <w:webHidden/>
          </w:rPr>
          <w:fldChar w:fldCharType="end"/>
        </w:r>
      </w:hyperlink>
    </w:p>
    <w:p w:rsidR="00DB1DBB" w:rsidRDefault="00DB1DBB">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372337938" w:history="1">
        <w:r w:rsidRPr="008A434D">
          <w:rPr>
            <w:rStyle w:val="Hyperlink"/>
            <w:noProof/>
          </w:rPr>
          <w:t>Research Projects:</w:t>
        </w:r>
        <w:r>
          <w:rPr>
            <w:noProof/>
            <w:webHidden/>
          </w:rPr>
          <w:tab/>
        </w:r>
        <w:r>
          <w:rPr>
            <w:noProof/>
            <w:webHidden/>
          </w:rPr>
          <w:fldChar w:fldCharType="begin"/>
        </w:r>
        <w:r>
          <w:rPr>
            <w:noProof/>
            <w:webHidden/>
          </w:rPr>
          <w:instrText xml:space="preserve"> PAGEREF _Toc372337938 \h </w:instrText>
        </w:r>
        <w:r>
          <w:rPr>
            <w:noProof/>
            <w:webHidden/>
          </w:rPr>
        </w:r>
        <w:r>
          <w:rPr>
            <w:noProof/>
            <w:webHidden/>
          </w:rPr>
          <w:fldChar w:fldCharType="separate"/>
        </w:r>
        <w:r w:rsidR="008D623A">
          <w:rPr>
            <w:noProof/>
            <w:webHidden/>
          </w:rPr>
          <w:t>15</w:t>
        </w:r>
        <w:r>
          <w:rPr>
            <w:noProof/>
            <w:webHidden/>
          </w:rPr>
          <w:fldChar w:fldCharType="end"/>
        </w:r>
      </w:hyperlink>
    </w:p>
    <w:p w:rsidR="00DB1DBB" w:rsidRDefault="00DB1DBB">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372337939" w:history="1">
        <w:r w:rsidRPr="008A434D">
          <w:rPr>
            <w:rStyle w:val="Hyperlink"/>
            <w:noProof/>
          </w:rPr>
          <w:t>Commercial Products:</w:t>
        </w:r>
        <w:r>
          <w:rPr>
            <w:noProof/>
            <w:webHidden/>
          </w:rPr>
          <w:tab/>
        </w:r>
        <w:r>
          <w:rPr>
            <w:noProof/>
            <w:webHidden/>
          </w:rPr>
          <w:fldChar w:fldCharType="begin"/>
        </w:r>
        <w:r>
          <w:rPr>
            <w:noProof/>
            <w:webHidden/>
          </w:rPr>
          <w:instrText xml:space="preserve"> PAGEREF _Toc372337939 \h </w:instrText>
        </w:r>
        <w:r>
          <w:rPr>
            <w:noProof/>
            <w:webHidden/>
          </w:rPr>
        </w:r>
        <w:r>
          <w:rPr>
            <w:noProof/>
            <w:webHidden/>
          </w:rPr>
          <w:fldChar w:fldCharType="separate"/>
        </w:r>
        <w:r w:rsidR="008D623A">
          <w:rPr>
            <w:noProof/>
            <w:webHidden/>
          </w:rPr>
          <w:t>16</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40" w:history="1">
        <w:r w:rsidRPr="008A434D">
          <w:rPr>
            <w:rStyle w:val="Hyperlink"/>
            <w:noProof/>
          </w:rPr>
          <w:t>Music Search</w:t>
        </w:r>
        <w:r>
          <w:rPr>
            <w:noProof/>
            <w:webHidden/>
          </w:rPr>
          <w:tab/>
        </w:r>
        <w:r>
          <w:rPr>
            <w:noProof/>
            <w:webHidden/>
          </w:rPr>
          <w:fldChar w:fldCharType="begin"/>
        </w:r>
        <w:r>
          <w:rPr>
            <w:noProof/>
            <w:webHidden/>
          </w:rPr>
          <w:instrText xml:space="preserve"> PAGEREF _Toc372337940 \h </w:instrText>
        </w:r>
        <w:r>
          <w:rPr>
            <w:noProof/>
            <w:webHidden/>
          </w:rPr>
        </w:r>
        <w:r>
          <w:rPr>
            <w:noProof/>
            <w:webHidden/>
          </w:rPr>
          <w:fldChar w:fldCharType="separate"/>
        </w:r>
        <w:r w:rsidR="008D623A">
          <w:rPr>
            <w:noProof/>
            <w:webHidden/>
          </w:rPr>
          <w:t>17</w:t>
        </w:r>
        <w:r>
          <w:rPr>
            <w:noProof/>
            <w:webHidden/>
          </w:rPr>
          <w:fldChar w:fldCharType="end"/>
        </w:r>
      </w:hyperlink>
    </w:p>
    <w:p w:rsidR="00DB1DBB" w:rsidRDefault="00DB1DBB">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372337941" w:history="1">
        <w:r w:rsidRPr="008A434D">
          <w:rPr>
            <w:rStyle w:val="Hyperlink"/>
            <w:noProof/>
          </w:rPr>
          <w:t>Acoustic Fingerprinting</w:t>
        </w:r>
        <w:r>
          <w:rPr>
            <w:noProof/>
            <w:webHidden/>
          </w:rPr>
          <w:tab/>
        </w:r>
        <w:r>
          <w:rPr>
            <w:noProof/>
            <w:webHidden/>
          </w:rPr>
          <w:fldChar w:fldCharType="begin"/>
        </w:r>
        <w:r>
          <w:rPr>
            <w:noProof/>
            <w:webHidden/>
          </w:rPr>
          <w:instrText xml:space="preserve"> PAGEREF _Toc372337941 \h </w:instrText>
        </w:r>
        <w:r>
          <w:rPr>
            <w:noProof/>
            <w:webHidden/>
          </w:rPr>
        </w:r>
        <w:r>
          <w:rPr>
            <w:noProof/>
            <w:webHidden/>
          </w:rPr>
          <w:fldChar w:fldCharType="separate"/>
        </w:r>
        <w:r w:rsidR="008D623A">
          <w:rPr>
            <w:noProof/>
            <w:webHidden/>
          </w:rPr>
          <w:t>17</w:t>
        </w:r>
        <w:r>
          <w:rPr>
            <w:noProof/>
            <w:webHidden/>
          </w:rPr>
          <w:fldChar w:fldCharType="end"/>
        </w:r>
      </w:hyperlink>
    </w:p>
    <w:p w:rsidR="00DB1DBB" w:rsidRDefault="00DB1DBB">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372337942" w:history="1">
        <w:r w:rsidRPr="008A434D">
          <w:rPr>
            <w:rStyle w:val="Hyperlink"/>
            <w:noProof/>
          </w:rPr>
          <w:t>Query By Humming</w:t>
        </w:r>
        <w:r>
          <w:rPr>
            <w:noProof/>
            <w:webHidden/>
          </w:rPr>
          <w:tab/>
        </w:r>
        <w:r>
          <w:rPr>
            <w:noProof/>
            <w:webHidden/>
          </w:rPr>
          <w:fldChar w:fldCharType="begin"/>
        </w:r>
        <w:r>
          <w:rPr>
            <w:noProof/>
            <w:webHidden/>
          </w:rPr>
          <w:instrText xml:space="preserve"> PAGEREF _Toc372337942 \h </w:instrText>
        </w:r>
        <w:r>
          <w:rPr>
            <w:noProof/>
            <w:webHidden/>
          </w:rPr>
        </w:r>
        <w:r>
          <w:rPr>
            <w:noProof/>
            <w:webHidden/>
          </w:rPr>
          <w:fldChar w:fldCharType="separate"/>
        </w:r>
        <w:r w:rsidR="008D623A">
          <w:rPr>
            <w:noProof/>
            <w:webHidden/>
          </w:rPr>
          <w:t>17</w:t>
        </w:r>
        <w:r>
          <w:rPr>
            <w:noProof/>
            <w:webHidden/>
          </w:rPr>
          <w:fldChar w:fldCharType="end"/>
        </w:r>
      </w:hyperlink>
    </w:p>
    <w:p w:rsidR="00DB1DBB" w:rsidRDefault="00DB1DBB">
      <w:pPr>
        <w:pStyle w:val="TOC4"/>
        <w:tabs>
          <w:tab w:val="right" w:leader="dot" w:pos="8715"/>
        </w:tabs>
        <w:rPr>
          <w:rFonts w:asciiTheme="minorHAnsi" w:eastAsiaTheme="minorEastAsia" w:hAnsiTheme="minorHAnsi" w:cstheme="minorBidi"/>
          <w:noProof/>
          <w:kern w:val="0"/>
          <w:sz w:val="22"/>
          <w:szCs w:val="22"/>
          <w:lang w:eastAsia="en-US" w:bidi="ar-SA"/>
        </w:rPr>
      </w:pPr>
      <w:hyperlink w:anchor="_Toc372337943" w:history="1">
        <w:r w:rsidRPr="008A434D">
          <w:rPr>
            <w:rStyle w:val="Hyperlink"/>
            <w:noProof/>
          </w:rPr>
          <w:t>Query by Melody</w:t>
        </w:r>
        <w:r>
          <w:rPr>
            <w:noProof/>
            <w:webHidden/>
          </w:rPr>
          <w:tab/>
        </w:r>
        <w:r>
          <w:rPr>
            <w:noProof/>
            <w:webHidden/>
          </w:rPr>
          <w:fldChar w:fldCharType="begin"/>
        </w:r>
        <w:r>
          <w:rPr>
            <w:noProof/>
            <w:webHidden/>
          </w:rPr>
          <w:instrText xml:space="preserve"> PAGEREF _Toc372337943 \h </w:instrText>
        </w:r>
        <w:r>
          <w:rPr>
            <w:noProof/>
            <w:webHidden/>
          </w:rPr>
        </w:r>
        <w:r>
          <w:rPr>
            <w:noProof/>
            <w:webHidden/>
          </w:rPr>
          <w:fldChar w:fldCharType="separate"/>
        </w:r>
        <w:r w:rsidR="008D623A">
          <w:rPr>
            <w:noProof/>
            <w:webHidden/>
          </w:rPr>
          <w:t>18</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44" w:history="1">
        <w:r w:rsidRPr="008A434D">
          <w:rPr>
            <w:rStyle w:val="Hyperlink"/>
            <w:noProof/>
          </w:rPr>
          <w:t>Motivation to our Approach</w:t>
        </w:r>
        <w:r>
          <w:rPr>
            <w:noProof/>
            <w:webHidden/>
          </w:rPr>
          <w:tab/>
        </w:r>
        <w:r>
          <w:rPr>
            <w:noProof/>
            <w:webHidden/>
          </w:rPr>
          <w:fldChar w:fldCharType="begin"/>
        </w:r>
        <w:r>
          <w:rPr>
            <w:noProof/>
            <w:webHidden/>
          </w:rPr>
          <w:instrText xml:space="preserve"> PAGEREF _Toc372337944 \h </w:instrText>
        </w:r>
        <w:r>
          <w:rPr>
            <w:noProof/>
            <w:webHidden/>
          </w:rPr>
        </w:r>
        <w:r>
          <w:rPr>
            <w:noProof/>
            <w:webHidden/>
          </w:rPr>
          <w:fldChar w:fldCharType="separate"/>
        </w:r>
        <w:r w:rsidR="008D623A">
          <w:rPr>
            <w:noProof/>
            <w:webHidden/>
          </w:rPr>
          <w:t>19</w:t>
        </w:r>
        <w:r>
          <w:rPr>
            <w:noProof/>
            <w:webHidden/>
          </w:rPr>
          <w:fldChar w:fldCharType="end"/>
        </w:r>
      </w:hyperlink>
    </w:p>
    <w:p w:rsidR="00DB1DBB" w:rsidRDefault="00DB1DBB">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372337945" w:history="1">
        <w:r w:rsidRPr="008A434D">
          <w:rPr>
            <w:rStyle w:val="Hyperlink"/>
            <w:rFonts w:cs="Times New Roman"/>
            <w:noProof/>
          </w:rPr>
          <w:t>Chapter 3:</w:t>
        </w:r>
        <w:r>
          <w:rPr>
            <w:noProof/>
            <w:webHidden/>
          </w:rPr>
          <w:tab/>
        </w:r>
        <w:r>
          <w:rPr>
            <w:noProof/>
            <w:webHidden/>
          </w:rPr>
          <w:fldChar w:fldCharType="begin"/>
        </w:r>
        <w:r>
          <w:rPr>
            <w:noProof/>
            <w:webHidden/>
          </w:rPr>
          <w:instrText xml:space="preserve"> PAGEREF _Toc372337945 \h </w:instrText>
        </w:r>
        <w:r>
          <w:rPr>
            <w:noProof/>
            <w:webHidden/>
          </w:rPr>
        </w:r>
        <w:r>
          <w:rPr>
            <w:noProof/>
            <w:webHidden/>
          </w:rPr>
          <w:fldChar w:fldCharType="separate"/>
        </w:r>
        <w:r w:rsidR="008D623A">
          <w:rPr>
            <w:noProof/>
            <w:webHidden/>
          </w:rPr>
          <w:t>20</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46" w:history="1">
        <w:r w:rsidRPr="008A434D">
          <w:rPr>
            <w:rStyle w:val="Hyperlink"/>
            <w:noProof/>
          </w:rPr>
          <w:t>Architecture</w:t>
        </w:r>
        <w:r>
          <w:rPr>
            <w:noProof/>
            <w:webHidden/>
          </w:rPr>
          <w:tab/>
        </w:r>
        <w:r>
          <w:rPr>
            <w:noProof/>
            <w:webHidden/>
          </w:rPr>
          <w:fldChar w:fldCharType="begin"/>
        </w:r>
        <w:r>
          <w:rPr>
            <w:noProof/>
            <w:webHidden/>
          </w:rPr>
          <w:instrText xml:space="preserve"> PAGEREF _Toc372337946 \h </w:instrText>
        </w:r>
        <w:r>
          <w:rPr>
            <w:noProof/>
            <w:webHidden/>
          </w:rPr>
        </w:r>
        <w:r>
          <w:rPr>
            <w:noProof/>
            <w:webHidden/>
          </w:rPr>
          <w:fldChar w:fldCharType="separate"/>
        </w:r>
        <w:r w:rsidR="008D623A">
          <w:rPr>
            <w:noProof/>
            <w:webHidden/>
          </w:rPr>
          <w:t>20</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47" w:history="1">
        <w:r w:rsidRPr="008A434D">
          <w:rPr>
            <w:rStyle w:val="Hyperlink"/>
            <w:noProof/>
          </w:rPr>
          <w:t>Algorithm</w:t>
        </w:r>
        <w:r>
          <w:rPr>
            <w:noProof/>
            <w:webHidden/>
          </w:rPr>
          <w:tab/>
        </w:r>
        <w:r>
          <w:rPr>
            <w:noProof/>
            <w:webHidden/>
          </w:rPr>
          <w:fldChar w:fldCharType="begin"/>
        </w:r>
        <w:r>
          <w:rPr>
            <w:noProof/>
            <w:webHidden/>
          </w:rPr>
          <w:instrText xml:space="preserve"> PAGEREF _Toc372337947 \h </w:instrText>
        </w:r>
        <w:r>
          <w:rPr>
            <w:noProof/>
            <w:webHidden/>
          </w:rPr>
        </w:r>
        <w:r>
          <w:rPr>
            <w:noProof/>
            <w:webHidden/>
          </w:rPr>
          <w:fldChar w:fldCharType="separate"/>
        </w:r>
        <w:r w:rsidR="008D623A">
          <w:rPr>
            <w:noProof/>
            <w:webHidden/>
          </w:rPr>
          <w:t>22</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48" w:history="1">
        <w:r w:rsidRPr="008A434D">
          <w:rPr>
            <w:rStyle w:val="Hyperlink"/>
            <w:noProof/>
          </w:rPr>
          <w:t>Speech Recognition from Audio Video</w:t>
        </w:r>
        <w:r>
          <w:rPr>
            <w:noProof/>
            <w:webHidden/>
          </w:rPr>
          <w:tab/>
        </w:r>
        <w:r>
          <w:rPr>
            <w:noProof/>
            <w:webHidden/>
          </w:rPr>
          <w:fldChar w:fldCharType="begin"/>
        </w:r>
        <w:r>
          <w:rPr>
            <w:noProof/>
            <w:webHidden/>
          </w:rPr>
          <w:instrText xml:space="preserve"> PAGEREF _Toc372337948 \h </w:instrText>
        </w:r>
        <w:r>
          <w:rPr>
            <w:noProof/>
            <w:webHidden/>
          </w:rPr>
        </w:r>
        <w:r>
          <w:rPr>
            <w:noProof/>
            <w:webHidden/>
          </w:rPr>
          <w:fldChar w:fldCharType="separate"/>
        </w:r>
        <w:r w:rsidR="008D623A">
          <w:rPr>
            <w:noProof/>
            <w:webHidden/>
          </w:rPr>
          <w:t>22</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49" w:history="1">
        <w:r w:rsidRPr="008A434D">
          <w:rPr>
            <w:rStyle w:val="Hyperlink"/>
            <w:noProof/>
          </w:rPr>
          <w:t>Tag Determination Algorithm from recognized speech</w:t>
        </w:r>
        <w:r>
          <w:rPr>
            <w:noProof/>
            <w:webHidden/>
          </w:rPr>
          <w:tab/>
        </w:r>
        <w:r>
          <w:rPr>
            <w:noProof/>
            <w:webHidden/>
          </w:rPr>
          <w:fldChar w:fldCharType="begin"/>
        </w:r>
        <w:r>
          <w:rPr>
            <w:noProof/>
            <w:webHidden/>
          </w:rPr>
          <w:instrText xml:space="preserve"> PAGEREF _Toc372337949 \h </w:instrText>
        </w:r>
        <w:r>
          <w:rPr>
            <w:noProof/>
            <w:webHidden/>
          </w:rPr>
        </w:r>
        <w:r>
          <w:rPr>
            <w:noProof/>
            <w:webHidden/>
          </w:rPr>
          <w:fldChar w:fldCharType="separate"/>
        </w:r>
        <w:r w:rsidR="008D623A">
          <w:rPr>
            <w:noProof/>
            <w:webHidden/>
          </w:rPr>
          <w:t>23</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50" w:history="1">
        <w:r w:rsidRPr="008A434D">
          <w:rPr>
            <w:rStyle w:val="Hyperlink"/>
            <w:noProof/>
          </w:rPr>
          <w:t>Object Detection from Video</w:t>
        </w:r>
        <w:r>
          <w:rPr>
            <w:noProof/>
            <w:webHidden/>
          </w:rPr>
          <w:tab/>
        </w:r>
        <w:r>
          <w:rPr>
            <w:noProof/>
            <w:webHidden/>
          </w:rPr>
          <w:fldChar w:fldCharType="begin"/>
        </w:r>
        <w:r>
          <w:rPr>
            <w:noProof/>
            <w:webHidden/>
          </w:rPr>
          <w:instrText xml:space="preserve"> PAGEREF _Toc372337950 \h </w:instrText>
        </w:r>
        <w:r>
          <w:rPr>
            <w:noProof/>
            <w:webHidden/>
          </w:rPr>
        </w:r>
        <w:r>
          <w:rPr>
            <w:noProof/>
            <w:webHidden/>
          </w:rPr>
          <w:fldChar w:fldCharType="separate"/>
        </w:r>
        <w:r w:rsidR="008D623A">
          <w:rPr>
            <w:noProof/>
            <w:webHidden/>
          </w:rPr>
          <w:t>24</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51" w:history="1">
        <w:r w:rsidRPr="008A434D">
          <w:rPr>
            <w:rStyle w:val="Hyperlink"/>
            <w:noProof/>
          </w:rPr>
          <w:t>Acoustic Information Detection from Audio</w:t>
        </w:r>
        <w:r>
          <w:rPr>
            <w:noProof/>
            <w:webHidden/>
          </w:rPr>
          <w:tab/>
        </w:r>
        <w:r>
          <w:rPr>
            <w:noProof/>
            <w:webHidden/>
          </w:rPr>
          <w:fldChar w:fldCharType="begin"/>
        </w:r>
        <w:r>
          <w:rPr>
            <w:noProof/>
            <w:webHidden/>
          </w:rPr>
          <w:instrText xml:space="preserve"> PAGEREF _Toc372337951 \h </w:instrText>
        </w:r>
        <w:r>
          <w:rPr>
            <w:noProof/>
            <w:webHidden/>
          </w:rPr>
        </w:r>
        <w:r>
          <w:rPr>
            <w:noProof/>
            <w:webHidden/>
          </w:rPr>
          <w:fldChar w:fldCharType="separate"/>
        </w:r>
        <w:r w:rsidR="008D623A">
          <w:rPr>
            <w:noProof/>
            <w:webHidden/>
          </w:rPr>
          <w:t>25</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52" w:history="1">
        <w:r w:rsidRPr="008A434D">
          <w:rPr>
            <w:rStyle w:val="Hyperlink"/>
            <w:noProof/>
          </w:rPr>
          <w:t>Case Studies</w:t>
        </w:r>
        <w:r>
          <w:rPr>
            <w:noProof/>
            <w:webHidden/>
          </w:rPr>
          <w:tab/>
        </w:r>
        <w:r>
          <w:rPr>
            <w:noProof/>
            <w:webHidden/>
          </w:rPr>
          <w:fldChar w:fldCharType="begin"/>
        </w:r>
        <w:r>
          <w:rPr>
            <w:noProof/>
            <w:webHidden/>
          </w:rPr>
          <w:instrText xml:space="preserve"> PAGEREF _Toc372337952 \h </w:instrText>
        </w:r>
        <w:r>
          <w:rPr>
            <w:noProof/>
            <w:webHidden/>
          </w:rPr>
        </w:r>
        <w:r>
          <w:rPr>
            <w:noProof/>
            <w:webHidden/>
          </w:rPr>
          <w:fldChar w:fldCharType="separate"/>
        </w:r>
        <w:r w:rsidR="008D623A">
          <w:rPr>
            <w:noProof/>
            <w:webHidden/>
          </w:rPr>
          <w:t>26</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53" w:history="1">
        <w:r w:rsidRPr="008A434D">
          <w:rPr>
            <w:rStyle w:val="Hyperlink"/>
            <w:noProof/>
          </w:rPr>
          <w:t>Video Search within Organization</w:t>
        </w:r>
        <w:r>
          <w:rPr>
            <w:noProof/>
            <w:webHidden/>
          </w:rPr>
          <w:tab/>
        </w:r>
        <w:r>
          <w:rPr>
            <w:noProof/>
            <w:webHidden/>
          </w:rPr>
          <w:fldChar w:fldCharType="begin"/>
        </w:r>
        <w:r>
          <w:rPr>
            <w:noProof/>
            <w:webHidden/>
          </w:rPr>
          <w:instrText xml:space="preserve"> PAGEREF _Toc372337953 \h </w:instrText>
        </w:r>
        <w:r>
          <w:rPr>
            <w:noProof/>
            <w:webHidden/>
          </w:rPr>
        </w:r>
        <w:r>
          <w:rPr>
            <w:noProof/>
            <w:webHidden/>
          </w:rPr>
          <w:fldChar w:fldCharType="separate"/>
        </w:r>
        <w:r w:rsidR="008D623A">
          <w:rPr>
            <w:noProof/>
            <w:webHidden/>
          </w:rPr>
          <w:t>26</w:t>
        </w:r>
        <w:r>
          <w:rPr>
            <w:noProof/>
            <w:webHidden/>
          </w:rPr>
          <w:fldChar w:fldCharType="end"/>
        </w:r>
      </w:hyperlink>
    </w:p>
    <w:p w:rsidR="00DB1DBB" w:rsidRDefault="00DB1DBB">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372337954" w:history="1">
        <w:r w:rsidRPr="008A434D">
          <w:rPr>
            <w:rStyle w:val="Hyperlink"/>
            <w:rFonts w:cs="Times New Roman"/>
            <w:noProof/>
          </w:rPr>
          <w:t>Chapter 4:</w:t>
        </w:r>
        <w:r>
          <w:rPr>
            <w:noProof/>
            <w:webHidden/>
          </w:rPr>
          <w:tab/>
        </w:r>
        <w:r>
          <w:rPr>
            <w:noProof/>
            <w:webHidden/>
          </w:rPr>
          <w:fldChar w:fldCharType="begin"/>
        </w:r>
        <w:r>
          <w:rPr>
            <w:noProof/>
            <w:webHidden/>
          </w:rPr>
          <w:instrText xml:space="preserve"> PAGEREF _Toc372337954 \h </w:instrText>
        </w:r>
        <w:r>
          <w:rPr>
            <w:noProof/>
            <w:webHidden/>
          </w:rPr>
        </w:r>
        <w:r>
          <w:rPr>
            <w:noProof/>
            <w:webHidden/>
          </w:rPr>
          <w:fldChar w:fldCharType="separate"/>
        </w:r>
        <w:r w:rsidR="008D623A">
          <w:rPr>
            <w:noProof/>
            <w:webHidden/>
          </w:rPr>
          <w:t>27</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55" w:history="1">
        <w:r w:rsidRPr="008A434D">
          <w:rPr>
            <w:rStyle w:val="Hyperlink"/>
            <w:noProof/>
          </w:rPr>
          <w:t>Implementation Details</w:t>
        </w:r>
        <w:r>
          <w:rPr>
            <w:noProof/>
            <w:webHidden/>
          </w:rPr>
          <w:tab/>
        </w:r>
        <w:r>
          <w:rPr>
            <w:noProof/>
            <w:webHidden/>
          </w:rPr>
          <w:fldChar w:fldCharType="begin"/>
        </w:r>
        <w:r>
          <w:rPr>
            <w:noProof/>
            <w:webHidden/>
          </w:rPr>
          <w:instrText xml:space="preserve"> PAGEREF _Toc372337955 \h </w:instrText>
        </w:r>
        <w:r>
          <w:rPr>
            <w:noProof/>
            <w:webHidden/>
          </w:rPr>
        </w:r>
        <w:r>
          <w:rPr>
            <w:noProof/>
            <w:webHidden/>
          </w:rPr>
          <w:fldChar w:fldCharType="separate"/>
        </w:r>
        <w:r w:rsidR="008D623A">
          <w:rPr>
            <w:noProof/>
            <w:webHidden/>
          </w:rPr>
          <w:t>27</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56" w:history="1">
        <w:r w:rsidRPr="008A434D">
          <w:rPr>
            <w:rStyle w:val="Hyperlink"/>
            <w:noProof/>
            <w:lang w:val="en"/>
          </w:rPr>
          <w:t>Video file access:</w:t>
        </w:r>
        <w:r>
          <w:rPr>
            <w:noProof/>
            <w:webHidden/>
          </w:rPr>
          <w:tab/>
        </w:r>
        <w:r>
          <w:rPr>
            <w:noProof/>
            <w:webHidden/>
          </w:rPr>
          <w:fldChar w:fldCharType="begin"/>
        </w:r>
        <w:r>
          <w:rPr>
            <w:noProof/>
            <w:webHidden/>
          </w:rPr>
          <w:instrText xml:space="preserve"> PAGEREF _Toc372337956 \h </w:instrText>
        </w:r>
        <w:r>
          <w:rPr>
            <w:noProof/>
            <w:webHidden/>
          </w:rPr>
        </w:r>
        <w:r>
          <w:rPr>
            <w:noProof/>
            <w:webHidden/>
          </w:rPr>
          <w:fldChar w:fldCharType="separate"/>
        </w:r>
        <w:r w:rsidR="008D623A">
          <w:rPr>
            <w:noProof/>
            <w:webHidden/>
          </w:rPr>
          <w:t>27</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57" w:history="1">
        <w:r w:rsidRPr="008A434D">
          <w:rPr>
            <w:rStyle w:val="Hyperlink"/>
            <w:noProof/>
            <w:lang w:val="en"/>
          </w:rPr>
          <w:t>Audio Indexing Process - Incorporation of Searchable keys</w:t>
        </w:r>
        <w:r>
          <w:rPr>
            <w:noProof/>
            <w:webHidden/>
          </w:rPr>
          <w:tab/>
        </w:r>
        <w:r>
          <w:rPr>
            <w:noProof/>
            <w:webHidden/>
          </w:rPr>
          <w:fldChar w:fldCharType="begin"/>
        </w:r>
        <w:r>
          <w:rPr>
            <w:noProof/>
            <w:webHidden/>
          </w:rPr>
          <w:instrText xml:space="preserve"> PAGEREF _Toc372337957 \h </w:instrText>
        </w:r>
        <w:r>
          <w:rPr>
            <w:noProof/>
            <w:webHidden/>
          </w:rPr>
        </w:r>
        <w:r>
          <w:rPr>
            <w:noProof/>
            <w:webHidden/>
          </w:rPr>
          <w:fldChar w:fldCharType="separate"/>
        </w:r>
        <w:r w:rsidR="008D623A">
          <w:rPr>
            <w:noProof/>
            <w:webHidden/>
          </w:rPr>
          <w:t>27</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58" w:history="1">
        <w:r w:rsidRPr="008A434D">
          <w:rPr>
            <w:rStyle w:val="Hyperlink"/>
            <w:noProof/>
            <w:lang w:val="en"/>
          </w:rPr>
          <w:t>Audio Retrieval</w:t>
        </w:r>
        <w:r>
          <w:rPr>
            <w:noProof/>
            <w:webHidden/>
          </w:rPr>
          <w:tab/>
        </w:r>
        <w:r>
          <w:rPr>
            <w:noProof/>
            <w:webHidden/>
          </w:rPr>
          <w:fldChar w:fldCharType="begin"/>
        </w:r>
        <w:r>
          <w:rPr>
            <w:noProof/>
            <w:webHidden/>
          </w:rPr>
          <w:instrText xml:space="preserve"> PAGEREF _Toc372337958 \h </w:instrText>
        </w:r>
        <w:r>
          <w:rPr>
            <w:noProof/>
            <w:webHidden/>
          </w:rPr>
        </w:r>
        <w:r>
          <w:rPr>
            <w:noProof/>
            <w:webHidden/>
          </w:rPr>
          <w:fldChar w:fldCharType="separate"/>
        </w:r>
        <w:r w:rsidR="008D623A">
          <w:rPr>
            <w:noProof/>
            <w:webHidden/>
          </w:rPr>
          <w:t>28</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59" w:history="1">
        <w:r w:rsidRPr="008A434D">
          <w:rPr>
            <w:rStyle w:val="Hyperlink"/>
            <w:noProof/>
          </w:rPr>
          <w:t>Work Done So Far</w:t>
        </w:r>
        <w:r>
          <w:rPr>
            <w:noProof/>
            <w:webHidden/>
          </w:rPr>
          <w:tab/>
        </w:r>
        <w:r>
          <w:rPr>
            <w:noProof/>
            <w:webHidden/>
          </w:rPr>
          <w:fldChar w:fldCharType="begin"/>
        </w:r>
        <w:r>
          <w:rPr>
            <w:noProof/>
            <w:webHidden/>
          </w:rPr>
          <w:instrText xml:space="preserve"> PAGEREF _Toc372337959 \h </w:instrText>
        </w:r>
        <w:r>
          <w:rPr>
            <w:noProof/>
            <w:webHidden/>
          </w:rPr>
        </w:r>
        <w:r>
          <w:rPr>
            <w:noProof/>
            <w:webHidden/>
          </w:rPr>
          <w:fldChar w:fldCharType="separate"/>
        </w:r>
        <w:r w:rsidR="008D623A">
          <w:rPr>
            <w:noProof/>
            <w:webHidden/>
          </w:rPr>
          <w:t>28</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60" w:history="1">
        <w:r w:rsidRPr="008A434D">
          <w:rPr>
            <w:rStyle w:val="Hyperlink"/>
            <w:noProof/>
          </w:rPr>
          <w:t>Video Access &amp; Manual Indexing Prototype</w:t>
        </w:r>
        <w:r>
          <w:rPr>
            <w:noProof/>
            <w:webHidden/>
          </w:rPr>
          <w:tab/>
        </w:r>
        <w:r>
          <w:rPr>
            <w:noProof/>
            <w:webHidden/>
          </w:rPr>
          <w:fldChar w:fldCharType="begin"/>
        </w:r>
        <w:r>
          <w:rPr>
            <w:noProof/>
            <w:webHidden/>
          </w:rPr>
          <w:instrText xml:space="preserve"> PAGEREF _Toc372337960 \h </w:instrText>
        </w:r>
        <w:r>
          <w:rPr>
            <w:noProof/>
            <w:webHidden/>
          </w:rPr>
        </w:r>
        <w:r>
          <w:rPr>
            <w:noProof/>
            <w:webHidden/>
          </w:rPr>
          <w:fldChar w:fldCharType="separate"/>
        </w:r>
        <w:r w:rsidR="008D623A">
          <w:rPr>
            <w:noProof/>
            <w:webHidden/>
          </w:rPr>
          <w:t>28</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61" w:history="1">
        <w:r w:rsidRPr="008A434D">
          <w:rPr>
            <w:rStyle w:val="Hyperlink"/>
            <w:noProof/>
          </w:rPr>
          <w:t>End to end flow implemented in 5</w:t>
        </w:r>
        <w:r w:rsidRPr="008A434D">
          <w:rPr>
            <w:rStyle w:val="Hyperlink"/>
            <w:noProof/>
            <w:vertAlign w:val="superscript"/>
          </w:rPr>
          <w:t>th</w:t>
        </w:r>
        <w:r w:rsidRPr="008A434D">
          <w:rPr>
            <w:rStyle w:val="Hyperlink"/>
            <w:noProof/>
          </w:rPr>
          <w:t xml:space="preserve"> Semester</w:t>
        </w:r>
        <w:r>
          <w:rPr>
            <w:noProof/>
            <w:webHidden/>
          </w:rPr>
          <w:tab/>
        </w:r>
        <w:r>
          <w:rPr>
            <w:noProof/>
            <w:webHidden/>
          </w:rPr>
          <w:fldChar w:fldCharType="begin"/>
        </w:r>
        <w:r>
          <w:rPr>
            <w:noProof/>
            <w:webHidden/>
          </w:rPr>
          <w:instrText xml:space="preserve"> PAGEREF _Toc372337961 \h </w:instrText>
        </w:r>
        <w:r>
          <w:rPr>
            <w:noProof/>
            <w:webHidden/>
          </w:rPr>
        </w:r>
        <w:r>
          <w:rPr>
            <w:noProof/>
            <w:webHidden/>
          </w:rPr>
          <w:fldChar w:fldCharType="separate"/>
        </w:r>
        <w:r w:rsidR="008D623A">
          <w:rPr>
            <w:noProof/>
            <w:webHidden/>
          </w:rPr>
          <w:t>29</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62" w:history="1">
        <w:r w:rsidRPr="008A434D">
          <w:rPr>
            <w:rStyle w:val="Hyperlink"/>
            <w:noProof/>
          </w:rPr>
          <w:t>Web Client for Indexing YouTube Videos</w:t>
        </w:r>
        <w:r>
          <w:rPr>
            <w:noProof/>
            <w:webHidden/>
          </w:rPr>
          <w:tab/>
        </w:r>
        <w:r>
          <w:rPr>
            <w:noProof/>
            <w:webHidden/>
          </w:rPr>
          <w:fldChar w:fldCharType="begin"/>
        </w:r>
        <w:r>
          <w:rPr>
            <w:noProof/>
            <w:webHidden/>
          </w:rPr>
          <w:instrText xml:space="preserve"> PAGEREF _Toc372337962 \h </w:instrText>
        </w:r>
        <w:r>
          <w:rPr>
            <w:noProof/>
            <w:webHidden/>
          </w:rPr>
        </w:r>
        <w:r>
          <w:rPr>
            <w:noProof/>
            <w:webHidden/>
          </w:rPr>
          <w:fldChar w:fldCharType="separate"/>
        </w:r>
        <w:r w:rsidR="008D623A">
          <w:rPr>
            <w:noProof/>
            <w:webHidden/>
          </w:rPr>
          <w:t>30</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63" w:history="1">
        <w:r w:rsidRPr="008A434D">
          <w:rPr>
            <w:rStyle w:val="Hyperlink"/>
            <w:noProof/>
          </w:rPr>
          <w:t>Algorithms &amp; Workflow</w:t>
        </w:r>
        <w:r>
          <w:rPr>
            <w:noProof/>
            <w:webHidden/>
          </w:rPr>
          <w:tab/>
        </w:r>
        <w:r>
          <w:rPr>
            <w:noProof/>
            <w:webHidden/>
          </w:rPr>
          <w:fldChar w:fldCharType="begin"/>
        </w:r>
        <w:r>
          <w:rPr>
            <w:noProof/>
            <w:webHidden/>
          </w:rPr>
          <w:instrText xml:space="preserve"> PAGEREF _Toc372337963 \h </w:instrText>
        </w:r>
        <w:r>
          <w:rPr>
            <w:noProof/>
            <w:webHidden/>
          </w:rPr>
        </w:r>
        <w:r>
          <w:rPr>
            <w:noProof/>
            <w:webHidden/>
          </w:rPr>
          <w:fldChar w:fldCharType="separate"/>
        </w:r>
        <w:r w:rsidR="008D623A">
          <w:rPr>
            <w:noProof/>
            <w:webHidden/>
          </w:rPr>
          <w:t>30</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64" w:history="1">
        <w:r w:rsidRPr="008A434D">
          <w:rPr>
            <w:rStyle w:val="Hyperlink"/>
            <w:rFonts w:cs="Times New Roman"/>
            <w:noProof/>
          </w:rPr>
          <w:t>Work In Progress:</w:t>
        </w:r>
        <w:r>
          <w:rPr>
            <w:noProof/>
            <w:webHidden/>
          </w:rPr>
          <w:tab/>
        </w:r>
        <w:r>
          <w:rPr>
            <w:noProof/>
            <w:webHidden/>
          </w:rPr>
          <w:fldChar w:fldCharType="begin"/>
        </w:r>
        <w:r>
          <w:rPr>
            <w:noProof/>
            <w:webHidden/>
          </w:rPr>
          <w:instrText xml:space="preserve"> PAGEREF _Toc372337964 \h </w:instrText>
        </w:r>
        <w:r>
          <w:rPr>
            <w:noProof/>
            <w:webHidden/>
          </w:rPr>
        </w:r>
        <w:r>
          <w:rPr>
            <w:noProof/>
            <w:webHidden/>
          </w:rPr>
          <w:fldChar w:fldCharType="separate"/>
        </w:r>
        <w:r w:rsidR="008D623A">
          <w:rPr>
            <w:noProof/>
            <w:webHidden/>
          </w:rPr>
          <w:t>31</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65" w:history="1">
        <w:r w:rsidRPr="008A434D">
          <w:rPr>
            <w:rStyle w:val="Hyperlink"/>
            <w:noProof/>
          </w:rPr>
          <w:t>Image Object extraction</w:t>
        </w:r>
        <w:r>
          <w:rPr>
            <w:noProof/>
            <w:webHidden/>
          </w:rPr>
          <w:tab/>
        </w:r>
        <w:r>
          <w:rPr>
            <w:noProof/>
            <w:webHidden/>
          </w:rPr>
          <w:fldChar w:fldCharType="begin"/>
        </w:r>
        <w:r>
          <w:rPr>
            <w:noProof/>
            <w:webHidden/>
          </w:rPr>
          <w:instrText xml:space="preserve"> PAGEREF _Toc372337965 \h </w:instrText>
        </w:r>
        <w:r>
          <w:rPr>
            <w:noProof/>
            <w:webHidden/>
          </w:rPr>
        </w:r>
        <w:r>
          <w:rPr>
            <w:noProof/>
            <w:webHidden/>
          </w:rPr>
          <w:fldChar w:fldCharType="separate"/>
        </w:r>
        <w:r w:rsidR="008D623A">
          <w:rPr>
            <w:noProof/>
            <w:webHidden/>
          </w:rPr>
          <w:t>31</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66" w:history="1">
        <w:r w:rsidRPr="008A434D">
          <w:rPr>
            <w:rStyle w:val="Hyperlink"/>
            <w:noProof/>
          </w:rPr>
          <w:t>Clients for Accessing Videos</w:t>
        </w:r>
        <w:r>
          <w:rPr>
            <w:noProof/>
            <w:webHidden/>
          </w:rPr>
          <w:tab/>
        </w:r>
        <w:r>
          <w:rPr>
            <w:noProof/>
            <w:webHidden/>
          </w:rPr>
          <w:fldChar w:fldCharType="begin"/>
        </w:r>
        <w:r>
          <w:rPr>
            <w:noProof/>
            <w:webHidden/>
          </w:rPr>
          <w:instrText xml:space="preserve"> PAGEREF _Toc372337966 \h </w:instrText>
        </w:r>
        <w:r>
          <w:rPr>
            <w:noProof/>
            <w:webHidden/>
          </w:rPr>
        </w:r>
        <w:r>
          <w:rPr>
            <w:noProof/>
            <w:webHidden/>
          </w:rPr>
          <w:fldChar w:fldCharType="separate"/>
        </w:r>
        <w:r w:rsidR="008D623A">
          <w:rPr>
            <w:noProof/>
            <w:webHidden/>
          </w:rPr>
          <w:t>31</w:t>
        </w:r>
        <w:r>
          <w:rPr>
            <w:noProof/>
            <w:webHidden/>
          </w:rPr>
          <w:fldChar w:fldCharType="end"/>
        </w:r>
      </w:hyperlink>
    </w:p>
    <w:p w:rsidR="00DB1DBB" w:rsidRDefault="00DB1DBB">
      <w:pPr>
        <w:pStyle w:val="TOC3"/>
        <w:tabs>
          <w:tab w:val="right" w:leader="dot" w:pos="8715"/>
        </w:tabs>
        <w:rPr>
          <w:rFonts w:asciiTheme="minorHAnsi" w:eastAsiaTheme="minorEastAsia" w:hAnsiTheme="minorHAnsi" w:cstheme="minorBidi"/>
          <w:noProof/>
          <w:kern w:val="0"/>
          <w:sz w:val="22"/>
          <w:szCs w:val="22"/>
          <w:lang w:eastAsia="en-US" w:bidi="ar-SA"/>
        </w:rPr>
      </w:pPr>
      <w:hyperlink w:anchor="_Toc372337967" w:history="1">
        <w:r w:rsidRPr="008A434D">
          <w:rPr>
            <w:rStyle w:val="Hyperlink"/>
            <w:noProof/>
          </w:rPr>
          <w:t>Research newer index keys</w:t>
        </w:r>
        <w:r>
          <w:rPr>
            <w:noProof/>
            <w:webHidden/>
          </w:rPr>
          <w:tab/>
        </w:r>
        <w:r>
          <w:rPr>
            <w:noProof/>
            <w:webHidden/>
          </w:rPr>
          <w:fldChar w:fldCharType="begin"/>
        </w:r>
        <w:r>
          <w:rPr>
            <w:noProof/>
            <w:webHidden/>
          </w:rPr>
          <w:instrText xml:space="preserve"> PAGEREF _Toc372337967 \h </w:instrText>
        </w:r>
        <w:r>
          <w:rPr>
            <w:noProof/>
            <w:webHidden/>
          </w:rPr>
        </w:r>
        <w:r>
          <w:rPr>
            <w:noProof/>
            <w:webHidden/>
          </w:rPr>
          <w:fldChar w:fldCharType="separate"/>
        </w:r>
        <w:r w:rsidR="008D623A">
          <w:rPr>
            <w:noProof/>
            <w:webHidden/>
          </w:rPr>
          <w:t>31</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68" w:history="1">
        <w:r w:rsidRPr="008A434D">
          <w:rPr>
            <w:rStyle w:val="Hyperlink"/>
            <w:rFonts w:cs="Times New Roman"/>
            <w:noProof/>
          </w:rPr>
          <w:t>Work to be done in 6</w:t>
        </w:r>
        <w:r w:rsidRPr="008A434D">
          <w:rPr>
            <w:rStyle w:val="Hyperlink"/>
            <w:rFonts w:cs="Times New Roman"/>
            <w:noProof/>
            <w:vertAlign w:val="superscript"/>
          </w:rPr>
          <w:t>th</w:t>
        </w:r>
        <w:r w:rsidRPr="008A434D">
          <w:rPr>
            <w:rStyle w:val="Hyperlink"/>
            <w:rFonts w:cs="Times New Roman"/>
            <w:noProof/>
          </w:rPr>
          <w:t xml:space="preserve"> Sem</w:t>
        </w:r>
        <w:r>
          <w:rPr>
            <w:noProof/>
            <w:webHidden/>
          </w:rPr>
          <w:tab/>
        </w:r>
        <w:r>
          <w:rPr>
            <w:noProof/>
            <w:webHidden/>
          </w:rPr>
          <w:fldChar w:fldCharType="begin"/>
        </w:r>
        <w:r>
          <w:rPr>
            <w:noProof/>
            <w:webHidden/>
          </w:rPr>
          <w:instrText xml:space="preserve"> PAGEREF _Toc372337968 \h </w:instrText>
        </w:r>
        <w:r>
          <w:rPr>
            <w:noProof/>
            <w:webHidden/>
          </w:rPr>
        </w:r>
        <w:r>
          <w:rPr>
            <w:noProof/>
            <w:webHidden/>
          </w:rPr>
          <w:fldChar w:fldCharType="separate"/>
        </w:r>
        <w:r w:rsidR="008D623A">
          <w:rPr>
            <w:noProof/>
            <w:webHidden/>
          </w:rPr>
          <w:t>31</w:t>
        </w:r>
        <w:r>
          <w:rPr>
            <w:noProof/>
            <w:webHidden/>
          </w:rPr>
          <w:fldChar w:fldCharType="end"/>
        </w:r>
      </w:hyperlink>
    </w:p>
    <w:p w:rsidR="00DB1DBB" w:rsidRDefault="00DB1DBB">
      <w:pPr>
        <w:pStyle w:val="TOC2"/>
        <w:tabs>
          <w:tab w:val="right" w:leader="dot" w:pos="8715"/>
        </w:tabs>
        <w:rPr>
          <w:rFonts w:asciiTheme="minorHAnsi" w:eastAsiaTheme="minorEastAsia" w:hAnsiTheme="minorHAnsi" w:cstheme="minorBidi"/>
          <w:noProof/>
          <w:kern w:val="0"/>
          <w:sz w:val="22"/>
          <w:szCs w:val="22"/>
          <w:lang w:eastAsia="en-US" w:bidi="ar-SA"/>
        </w:rPr>
      </w:pPr>
      <w:hyperlink w:anchor="_Toc372337969" w:history="1">
        <w:r w:rsidRPr="008A434D">
          <w:rPr>
            <w:rStyle w:val="Hyperlink"/>
            <w:rFonts w:cs="Times New Roman"/>
            <w:noProof/>
          </w:rPr>
          <w:t>Future Scope</w:t>
        </w:r>
        <w:r>
          <w:rPr>
            <w:noProof/>
            <w:webHidden/>
          </w:rPr>
          <w:tab/>
        </w:r>
        <w:r>
          <w:rPr>
            <w:noProof/>
            <w:webHidden/>
          </w:rPr>
          <w:fldChar w:fldCharType="begin"/>
        </w:r>
        <w:r>
          <w:rPr>
            <w:noProof/>
            <w:webHidden/>
          </w:rPr>
          <w:instrText xml:space="preserve"> PAGEREF _Toc372337969 \h </w:instrText>
        </w:r>
        <w:r>
          <w:rPr>
            <w:noProof/>
            <w:webHidden/>
          </w:rPr>
        </w:r>
        <w:r>
          <w:rPr>
            <w:noProof/>
            <w:webHidden/>
          </w:rPr>
          <w:fldChar w:fldCharType="separate"/>
        </w:r>
        <w:r w:rsidR="008D623A">
          <w:rPr>
            <w:noProof/>
            <w:webHidden/>
          </w:rPr>
          <w:t>31</w:t>
        </w:r>
        <w:r>
          <w:rPr>
            <w:noProof/>
            <w:webHidden/>
          </w:rPr>
          <w:fldChar w:fldCharType="end"/>
        </w:r>
      </w:hyperlink>
    </w:p>
    <w:p w:rsidR="00DB1DBB" w:rsidRDefault="00DB1DBB">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372337970" w:history="1">
        <w:r w:rsidRPr="008A434D">
          <w:rPr>
            <w:rStyle w:val="Hyperlink"/>
            <w:rFonts w:cs="Times New Roman"/>
            <w:noProof/>
          </w:rPr>
          <w:t>Conclusions</w:t>
        </w:r>
        <w:r>
          <w:rPr>
            <w:noProof/>
            <w:webHidden/>
          </w:rPr>
          <w:tab/>
        </w:r>
        <w:r>
          <w:rPr>
            <w:noProof/>
            <w:webHidden/>
          </w:rPr>
          <w:fldChar w:fldCharType="begin"/>
        </w:r>
        <w:r>
          <w:rPr>
            <w:noProof/>
            <w:webHidden/>
          </w:rPr>
          <w:instrText xml:space="preserve"> PAGEREF _Toc372337970 \h </w:instrText>
        </w:r>
        <w:r>
          <w:rPr>
            <w:noProof/>
            <w:webHidden/>
          </w:rPr>
        </w:r>
        <w:r>
          <w:rPr>
            <w:noProof/>
            <w:webHidden/>
          </w:rPr>
          <w:fldChar w:fldCharType="separate"/>
        </w:r>
        <w:r w:rsidR="008D623A">
          <w:rPr>
            <w:noProof/>
            <w:webHidden/>
          </w:rPr>
          <w:t>31</w:t>
        </w:r>
        <w:r>
          <w:rPr>
            <w:noProof/>
            <w:webHidden/>
          </w:rPr>
          <w:fldChar w:fldCharType="end"/>
        </w:r>
      </w:hyperlink>
    </w:p>
    <w:p w:rsidR="00DB1DBB" w:rsidRDefault="00DB1DBB">
      <w:pPr>
        <w:pStyle w:val="TOC1"/>
        <w:tabs>
          <w:tab w:val="right" w:leader="dot" w:pos="8715"/>
        </w:tabs>
        <w:rPr>
          <w:rFonts w:asciiTheme="minorHAnsi" w:eastAsiaTheme="minorEastAsia" w:hAnsiTheme="minorHAnsi" w:cstheme="minorBidi"/>
          <w:noProof/>
          <w:kern w:val="0"/>
          <w:sz w:val="22"/>
          <w:szCs w:val="22"/>
          <w:lang w:eastAsia="en-US" w:bidi="ar-SA"/>
        </w:rPr>
      </w:pPr>
      <w:hyperlink w:anchor="_Toc372337971" w:history="1">
        <w:r w:rsidRPr="008A434D">
          <w:rPr>
            <w:rStyle w:val="Hyperlink"/>
            <w:rFonts w:cs="Times New Roman"/>
            <w:noProof/>
          </w:rPr>
          <w:t>References</w:t>
        </w:r>
        <w:r>
          <w:rPr>
            <w:noProof/>
            <w:webHidden/>
          </w:rPr>
          <w:tab/>
        </w:r>
        <w:r>
          <w:rPr>
            <w:noProof/>
            <w:webHidden/>
          </w:rPr>
          <w:fldChar w:fldCharType="begin"/>
        </w:r>
        <w:r>
          <w:rPr>
            <w:noProof/>
            <w:webHidden/>
          </w:rPr>
          <w:instrText xml:space="preserve"> PAGEREF _Toc372337971 \h </w:instrText>
        </w:r>
        <w:r>
          <w:rPr>
            <w:noProof/>
            <w:webHidden/>
          </w:rPr>
        </w:r>
        <w:r>
          <w:rPr>
            <w:noProof/>
            <w:webHidden/>
          </w:rPr>
          <w:fldChar w:fldCharType="separate"/>
        </w:r>
        <w:r w:rsidR="008D623A">
          <w:rPr>
            <w:noProof/>
            <w:webHidden/>
          </w:rPr>
          <w:t>32</w:t>
        </w:r>
        <w:r>
          <w:rPr>
            <w:noProof/>
            <w:webHidden/>
          </w:rPr>
          <w:fldChar w:fldCharType="end"/>
        </w:r>
      </w:hyperlink>
    </w:p>
    <w:p w:rsidR="00A0104A" w:rsidRPr="00CD083D" w:rsidRDefault="00AA6FBE" w:rsidP="009149FD">
      <w:pPr>
        <w:rPr>
          <w:rFonts w:cs="Times New Roman"/>
        </w:rPr>
      </w:pPr>
      <w:r>
        <w:rPr>
          <w:rFonts w:cs="Times New Roman"/>
        </w:rPr>
        <w:fldChar w:fldCharType="end"/>
      </w:r>
    </w:p>
    <w:p w:rsidR="009149FD" w:rsidRPr="00CD083D" w:rsidRDefault="009149FD" w:rsidP="009149FD">
      <w:pPr>
        <w:rPr>
          <w:rFonts w:cs="Times New Roman"/>
        </w:rPr>
      </w:pPr>
    </w:p>
    <w:p w:rsidR="00AA6FBE" w:rsidRDefault="00AA6FBE">
      <w:pPr>
        <w:widowControl/>
        <w:suppressAutoHyphens w:val="0"/>
        <w:spacing w:after="200" w:line="276" w:lineRule="auto"/>
        <w:rPr>
          <w:rFonts w:cs="Times New Roman"/>
          <w:b/>
          <w:bCs/>
          <w:sz w:val="32"/>
          <w:szCs w:val="32"/>
        </w:rPr>
      </w:pPr>
      <w:bookmarkStart w:id="11" w:name="_Toc372242525"/>
      <w:r>
        <w:rPr>
          <w:rFonts w:cs="Times New Roman"/>
        </w:rPr>
        <w:br w:type="page"/>
      </w:r>
    </w:p>
    <w:p w:rsidR="00A54347" w:rsidRPr="00CD083D" w:rsidRDefault="00A54347" w:rsidP="00204905">
      <w:pPr>
        <w:pStyle w:val="Heading1"/>
        <w:tabs>
          <w:tab w:val="clear" w:pos="720"/>
        </w:tabs>
        <w:ind w:left="0" w:firstLine="0"/>
        <w:rPr>
          <w:rFonts w:ascii="Times New Roman" w:hAnsi="Times New Roman" w:cs="Times New Roman"/>
        </w:rPr>
      </w:pPr>
      <w:bookmarkStart w:id="12" w:name="_Toc372337928"/>
      <w:r w:rsidRPr="00CD083D">
        <w:rPr>
          <w:rFonts w:ascii="Times New Roman" w:hAnsi="Times New Roman" w:cs="Times New Roman"/>
        </w:rPr>
        <w:lastRenderedPageBreak/>
        <w:t>List of Figures</w:t>
      </w:r>
      <w:bookmarkEnd w:id="11"/>
      <w:bookmarkEnd w:id="12"/>
    </w:p>
    <w:p w:rsidR="00DB1DBB" w:rsidRDefault="00113081">
      <w:pPr>
        <w:pStyle w:val="TableofFigures"/>
        <w:tabs>
          <w:tab w:val="right" w:leader="dot" w:pos="8715"/>
        </w:tabs>
        <w:rPr>
          <w:rFonts w:asciiTheme="minorHAnsi" w:eastAsiaTheme="minorEastAsia" w:hAnsiTheme="minorHAnsi" w:cstheme="minorBidi"/>
          <w:noProof/>
          <w:kern w:val="0"/>
          <w:sz w:val="22"/>
          <w:szCs w:val="22"/>
          <w:lang w:eastAsia="en-US" w:bidi="ar-SA"/>
        </w:rPr>
      </w:pPr>
      <w:r>
        <w:rPr>
          <w:rFonts w:cs="Times New Roman"/>
        </w:rPr>
        <w:fldChar w:fldCharType="begin"/>
      </w:r>
      <w:r>
        <w:rPr>
          <w:rFonts w:cs="Times New Roman"/>
        </w:rPr>
        <w:instrText xml:space="preserve"> TOC \h \z \c "Figure" </w:instrText>
      </w:r>
      <w:r>
        <w:rPr>
          <w:rFonts w:cs="Times New Roman"/>
        </w:rPr>
        <w:fldChar w:fldCharType="separate"/>
      </w:r>
      <w:hyperlink w:anchor="_Toc372337846" w:history="1">
        <w:r w:rsidR="00DB1DBB" w:rsidRPr="00735389">
          <w:rPr>
            <w:rStyle w:val="Hyperlink"/>
            <w:noProof/>
          </w:rPr>
          <w:t>Figure 1 : Proposed Approach for Audio. Video Indexing &amp; Retrieval</w:t>
        </w:r>
        <w:r w:rsidR="00DB1DBB">
          <w:rPr>
            <w:noProof/>
            <w:webHidden/>
          </w:rPr>
          <w:tab/>
        </w:r>
        <w:r w:rsidR="00DB1DBB">
          <w:rPr>
            <w:noProof/>
            <w:webHidden/>
          </w:rPr>
          <w:fldChar w:fldCharType="begin"/>
        </w:r>
        <w:r w:rsidR="00DB1DBB">
          <w:rPr>
            <w:noProof/>
            <w:webHidden/>
          </w:rPr>
          <w:instrText xml:space="preserve"> PAGEREF _Toc372337846 \h </w:instrText>
        </w:r>
        <w:r w:rsidR="00DB1DBB">
          <w:rPr>
            <w:noProof/>
            <w:webHidden/>
          </w:rPr>
        </w:r>
        <w:r w:rsidR="00DB1DBB">
          <w:rPr>
            <w:noProof/>
            <w:webHidden/>
          </w:rPr>
          <w:fldChar w:fldCharType="separate"/>
        </w:r>
        <w:r w:rsidR="008D623A">
          <w:rPr>
            <w:noProof/>
            <w:webHidden/>
          </w:rPr>
          <w:t>10</w:t>
        </w:r>
        <w:r w:rsidR="00DB1DBB">
          <w:rPr>
            <w:noProof/>
            <w:webHidden/>
          </w:rPr>
          <w:fldChar w:fldCharType="end"/>
        </w:r>
      </w:hyperlink>
    </w:p>
    <w:p w:rsidR="00DB1DBB" w:rsidRDefault="00DB1DBB">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372337847" w:history="1">
        <w:r w:rsidRPr="00735389">
          <w:rPr>
            <w:rStyle w:val="Hyperlink"/>
            <w:noProof/>
          </w:rPr>
          <w:t>Figure 2: Amount of Global Data in last 15 years</w:t>
        </w:r>
        <w:r>
          <w:rPr>
            <w:noProof/>
            <w:webHidden/>
          </w:rPr>
          <w:tab/>
        </w:r>
        <w:r>
          <w:rPr>
            <w:noProof/>
            <w:webHidden/>
          </w:rPr>
          <w:fldChar w:fldCharType="begin"/>
        </w:r>
        <w:r>
          <w:rPr>
            <w:noProof/>
            <w:webHidden/>
          </w:rPr>
          <w:instrText xml:space="preserve"> PAGEREF _Toc372337847 \h </w:instrText>
        </w:r>
        <w:r>
          <w:rPr>
            <w:noProof/>
            <w:webHidden/>
          </w:rPr>
        </w:r>
        <w:r>
          <w:rPr>
            <w:noProof/>
            <w:webHidden/>
          </w:rPr>
          <w:fldChar w:fldCharType="separate"/>
        </w:r>
        <w:r w:rsidR="008D623A">
          <w:rPr>
            <w:noProof/>
            <w:webHidden/>
          </w:rPr>
          <w:t>11</w:t>
        </w:r>
        <w:r>
          <w:rPr>
            <w:noProof/>
            <w:webHidden/>
          </w:rPr>
          <w:fldChar w:fldCharType="end"/>
        </w:r>
      </w:hyperlink>
    </w:p>
    <w:p w:rsidR="00DB1DBB" w:rsidRDefault="00DB1DBB">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372337848" w:history="1">
        <w:r w:rsidRPr="00735389">
          <w:rPr>
            <w:rStyle w:val="Hyperlink"/>
            <w:noProof/>
          </w:rPr>
          <w:t>Figure 3: Types of Searchable Data in Internet and their ratio</w:t>
        </w:r>
        <w:r>
          <w:rPr>
            <w:noProof/>
            <w:webHidden/>
          </w:rPr>
          <w:tab/>
        </w:r>
        <w:r>
          <w:rPr>
            <w:noProof/>
            <w:webHidden/>
          </w:rPr>
          <w:fldChar w:fldCharType="begin"/>
        </w:r>
        <w:r>
          <w:rPr>
            <w:noProof/>
            <w:webHidden/>
          </w:rPr>
          <w:instrText xml:space="preserve"> PAGEREF _Toc372337848 \h </w:instrText>
        </w:r>
        <w:r>
          <w:rPr>
            <w:noProof/>
            <w:webHidden/>
          </w:rPr>
        </w:r>
        <w:r>
          <w:rPr>
            <w:noProof/>
            <w:webHidden/>
          </w:rPr>
          <w:fldChar w:fldCharType="separate"/>
        </w:r>
        <w:r w:rsidR="008D623A">
          <w:rPr>
            <w:noProof/>
            <w:webHidden/>
          </w:rPr>
          <w:t>12</w:t>
        </w:r>
        <w:r>
          <w:rPr>
            <w:noProof/>
            <w:webHidden/>
          </w:rPr>
          <w:fldChar w:fldCharType="end"/>
        </w:r>
      </w:hyperlink>
    </w:p>
    <w:p w:rsidR="00DB1DBB" w:rsidRDefault="00DB1DBB">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372337849" w:history="1">
        <w:r w:rsidRPr="00735389">
          <w:rPr>
            <w:rStyle w:val="Hyperlink"/>
            <w:noProof/>
          </w:rPr>
          <w:t>Figure 4:Evolution of Input Methods for Mobile Devices</w:t>
        </w:r>
        <w:r>
          <w:rPr>
            <w:noProof/>
            <w:webHidden/>
          </w:rPr>
          <w:tab/>
        </w:r>
        <w:r>
          <w:rPr>
            <w:noProof/>
            <w:webHidden/>
          </w:rPr>
          <w:fldChar w:fldCharType="begin"/>
        </w:r>
        <w:r>
          <w:rPr>
            <w:noProof/>
            <w:webHidden/>
          </w:rPr>
          <w:instrText xml:space="preserve"> PAGEREF _Toc372337849 \h </w:instrText>
        </w:r>
        <w:r>
          <w:rPr>
            <w:noProof/>
            <w:webHidden/>
          </w:rPr>
        </w:r>
        <w:r>
          <w:rPr>
            <w:noProof/>
            <w:webHidden/>
          </w:rPr>
          <w:fldChar w:fldCharType="separate"/>
        </w:r>
        <w:r w:rsidR="008D623A">
          <w:rPr>
            <w:noProof/>
            <w:webHidden/>
          </w:rPr>
          <w:t>13</w:t>
        </w:r>
        <w:r>
          <w:rPr>
            <w:noProof/>
            <w:webHidden/>
          </w:rPr>
          <w:fldChar w:fldCharType="end"/>
        </w:r>
      </w:hyperlink>
    </w:p>
    <w:p w:rsidR="00DB1DBB" w:rsidRDefault="00DB1DBB">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372337850" w:history="1">
        <w:r w:rsidRPr="00735389">
          <w:rPr>
            <w:rStyle w:val="Hyperlink"/>
            <w:noProof/>
          </w:rPr>
          <w:t>Figure 5: Overall Architecture</w:t>
        </w:r>
        <w:r>
          <w:rPr>
            <w:noProof/>
            <w:webHidden/>
          </w:rPr>
          <w:tab/>
        </w:r>
        <w:r>
          <w:rPr>
            <w:noProof/>
            <w:webHidden/>
          </w:rPr>
          <w:fldChar w:fldCharType="begin"/>
        </w:r>
        <w:r>
          <w:rPr>
            <w:noProof/>
            <w:webHidden/>
          </w:rPr>
          <w:instrText xml:space="preserve"> PAGEREF _Toc372337850 \h </w:instrText>
        </w:r>
        <w:r>
          <w:rPr>
            <w:noProof/>
            <w:webHidden/>
          </w:rPr>
        </w:r>
        <w:r>
          <w:rPr>
            <w:noProof/>
            <w:webHidden/>
          </w:rPr>
          <w:fldChar w:fldCharType="separate"/>
        </w:r>
        <w:r w:rsidR="008D623A">
          <w:rPr>
            <w:noProof/>
            <w:webHidden/>
          </w:rPr>
          <w:t>20</w:t>
        </w:r>
        <w:r>
          <w:rPr>
            <w:noProof/>
            <w:webHidden/>
          </w:rPr>
          <w:fldChar w:fldCharType="end"/>
        </w:r>
      </w:hyperlink>
    </w:p>
    <w:p w:rsidR="00DB1DBB" w:rsidRDefault="00DB1DBB">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372337851" w:history="1">
        <w:r w:rsidRPr="00735389">
          <w:rPr>
            <w:rStyle w:val="Hyperlink"/>
            <w:noProof/>
          </w:rPr>
          <w:t>Figure 6: Speech Recognition from Audio, Video</w:t>
        </w:r>
        <w:r>
          <w:rPr>
            <w:noProof/>
            <w:webHidden/>
          </w:rPr>
          <w:tab/>
        </w:r>
        <w:r>
          <w:rPr>
            <w:noProof/>
            <w:webHidden/>
          </w:rPr>
          <w:fldChar w:fldCharType="begin"/>
        </w:r>
        <w:r>
          <w:rPr>
            <w:noProof/>
            <w:webHidden/>
          </w:rPr>
          <w:instrText xml:space="preserve"> PAGEREF _Toc372337851 \h </w:instrText>
        </w:r>
        <w:r>
          <w:rPr>
            <w:noProof/>
            <w:webHidden/>
          </w:rPr>
        </w:r>
        <w:r>
          <w:rPr>
            <w:noProof/>
            <w:webHidden/>
          </w:rPr>
          <w:fldChar w:fldCharType="separate"/>
        </w:r>
        <w:r w:rsidR="008D623A">
          <w:rPr>
            <w:noProof/>
            <w:webHidden/>
          </w:rPr>
          <w:t>22</w:t>
        </w:r>
        <w:r>
          <w:rPr>
            <w:noProof/>
            <w:webHidden/>
          </w:rPr>
          <w:fldChar w:fldCharType="end"/>
        </w:r>
      </w:hyperlink>
    </w:p>
    <w:p w:rsidR="00DB1DBB" w:rsidRDefault="00DB1DBB">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372337852" w:history="1">
        <w:r w:rsidRPr="00735389">
          <w:rPr>
            <w:rStyle w:val="Hyperlink"/>
            <w:noProof/>
          </w:rPr>
          <w:t>Figure 7: Tag detection from recognized speech</w:t>
        </w:r>
        <w:r>
          <w:rPr>
            <w:noProof/>
            <w:webHidden/>
          </w:rPr>
          <w:tab/>
        </w:r>
        <w:r>
          <w:rPr>
            <w:noProof/>
            <w:webHidden/>
          </w:rPr>
          <w:fldChar w:fldCharType="begin"/>
        </w:r>
        <w:r>
          <w:rPr>
            <w:noProof/>
            <w:webHidden/>
          </w:rPr>
          <w:instrText xml:space="preserve"> PAGEREF _Toc372337852 \h </w:instrText>
        </w:r>
        <w:r>
          <w:rPr>
            <w:noProof/>
            <w:webHidden/>
          </w:rPr>
        </w:r>
        <w:r>
          <w:rPr>
            <w:noProof/>
            <w:webHidden/>
          </w:rPr>
          <w:fldChar w:fldCharType="separate"/>
        </w:r>
        <w:r w:rsidR="008D623A">
          <w:rPr>
            <w:noProof/>
            <w:webHidden/>
          </w:rPr>
          <w:t>23</w:t>
        </w:r>
        <w:r>
          <w:rPr>
            <w:noProof/>
            <w:webHidden/>
          </w:rPr>
          <w:fldChar w:fldCharType="end"/>
        </w:r>
      </w:hyperlink>
    </w:p>
    <w:p w:rsidR="00DB1DBB" w:rsidRDefault="00DB1DBB">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372337853" w:history="1">
        <w:r w:rsidRPr="00735389">
          <w:rPr>
            <w:rStyle w:val="Hyperlink"/>
            <w:noProof/>
          </w:rPr>
          <w:t>Figure 8: Object Detection from Video</w:t>
        </w:r>
        <w:r>
          <w:rPr>
            <w:noProof/>
            <w:webHidden/>
          </w:rPr>
          <w:tab/>
        </w:r>
        <w:r>
          <w:rPr>
            <w:noProof/>
            <w:webHidden/>
          </w:rPr>
          <w:fldChar w:fldCharType="begin"/>
        </w:r>
        <w:r>
          <w:rPr>
            <w:noProof/>
            <w:webHidden/>
          </w:rPr>
          <w:instrText xml:space="preserve"> PAGEREF _Toc372337853 \h </w:instrText>
        </w:r>
        <w:r>
          <w:rPr>
            <w:noProof/>
            <w:webHidden/>
          </w:rPr>
        </w:r>
        <w:r>
          <w:rPr>
            <w:noProof/>
            <w:webHidden/>
          </w:rPr>
          <w:fldChar w:fldCharType="separate"/>
        </w:r>
        <w:r w:rsidR="008D623A">
          <w:rPr>
            <w:noProof/>
            <w:webHidden/>
          </w:rPr>
          <w:t>24</w:t>
        </w:r>
        <w:r>
          <w:rPr>
            <w:noProof/>
            <w:webHidden/>
          </w:rPr>
          <w:fldChar w:fldCharType="end"/>
        </w:r>
      </w:hyperlink>
    </w:p>
    <w:p w:rsidR="00DB1DBB" w:rsidRDefault="00DB1DBB">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372337854" w:history="1">
        <w:r w:rsidRPr="00735389">
          <w:rPr>
            <w:rStyle w:val="Hyperlink"/>
            <w:noProof/>
          </w:rPr>
          <w:t>Figure 9: Acoustic Information Detection from Audio</w:t>
        </w:r>
        <w:r>
          <w:rPr>
            <w:noProof/>
            <w:webHidden/>
          </w:rPr>
          <w:tab/>
        </w:r>
        <w:r>
          <w:rPr>
            <w:noProof/>
            <w:webHidden/>
          </w:rPr>
          <w:fldChar w:fldCharType="begin"/>
        </w:r>
        <w:r>
          <w:rPr>
            <w:noProof/>
            <w:webHidden/>
          </w:rPr>
          <w:instrText xml:space="preserve"> PAGEREF _Toc372337854 \h </w:instrText>
        </w:r>
        <w:r>
          <w:rPr>
            <w:noProof/>
            <w:webHidden/>
          </w:rPr>
        </w:r>
        <w:r>
          <w:rPr>
            <w:noProof/>
            <w:webHidden/>
          </w:rPr>
          <w:fldChar w:fldCharType="separate"/>
        </w:r>
        <w:r w:rsidR="008D623A">
          <w:rPr>
            <w:noProof/>
            <w:webHidden/>
          </w:rPr>
          <w:t>25</w:t>
        </w:r>
        <w:r>
          <w:rPr>
            <w:noProof/>
            <w:webHidden/>
          </w:rPr>
          <w:fldChar w:fldCharType="end"/>
        </w:r>
      </w:hyperlink>
    </w:p>
    <w:p w:rsidR="00DB1DBB" w:rsidRDefault="00DB1DBB">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372337855" w:history="1">
        <w:r w:rsidRPr="00735389">
          <w:rPr>
            <w:rStyle w:val="Hyperlink"/>
            <w:noProof/>
          </w:rPr>
          <w:t>Figure 10: End to end flow implemented in 5th Sem</w:t>
        </w:r>
        <w:r>
          <w:rPr>
            <w:noProof/>
            <w:webHidden/>
          </w:rPr>
          <w:tab/>
        </w:r>
        <w:r>
          <w:rPr>
            <w:noProof/>
            <w:webHidden/>
          </w:rPr>
          <w:fldChar w:fldCharType="begin"/>
        </w:r>
        <w:r>
          <w:rPr>
            <w:noProof/>
            <w:webHidden/>
          </w:rPr>
          <w:instrText xml:space="preserve"> PAGEREF _Toc372337855 \h </w:instrText>
        </w:r>
        <w:r>
          <w:rPr>
            <w:noProof/>
            <w:webHidden/>
          </w:rPr>
        </w:r>
        <w:r>
          <w:rPr>
            <w:noProof/>
            <w:webHidden/>
          </w:rPr>
          <w:fldChar w:fldCharType="separate"/>
        </w:r>
        <w:r w:rsidR="008D623A">
          <w:rPr>
            <w:noProof/>
            <w:webHidden/>
          </w:rPr>
          <w:t>29</w:t>
        </w:r>
        <w:r>
          <w:rPr>
            <w:noProof/>
            <w:webHidden/>
          </w:rPr>
          <w:fldChar w:fldCharType="end"/>
        </w:r>
      </w:hyperlink>
    </w:p>
    <w:p w:rsidR="00DB1DBB" w:rsidRDefault="00DB1DBB">
      <w:pPr>
        <w:pStyle w:val="TableofFigures"/>
        <w:tabs>
          <w:tab w:val="right" w:leader="dot" w:pos="8715"/>
        </w:tabs>
        <w:rPr>
          <w:rFonts w:asciiTheme="minorHAnsi" w:eastAsiaTheme="minorEastAsia" w:hAnsiTheme="minorHAnsi" w:cstheme="minorBidi"/>
          <w:noProof/>
          <w:kern w:val="0"/>
          <w:sz w:val="22"/>
          <w:szCs w:val="22"/>
          <w:lang w:eastAsia="en-US" w:bidi="ar-SA"/>
        </w:rPr>
      </w:pPr>
      <w:hyperlink w:anchor="_Toc372337856" w:history="1">
        <w:r w:rsidRPr="00735389">
          <w:rPr>
            <w:rStyle w:val="Hyperlink"/>
            <w:noProof/>
          </w:rPr>
          <w:t>Figure 11: Web Client for Indexing YouTube Videos</w:t>
        </w:r>
        <w:r>
          <w:rPr>
            <w:noProof/>
            <w:webHidden/>
          </w:rPr>
          <w:tab/>
        </w:r>
        <w:r>
          <w:rPr>
            <w:noProof/>
            <w:webHidden/>
          </w:rPr>
          <w:fldChar w:fldCharType="begin"/>
        </w:r>
        <w:r>
          <w:rPr>
            <w:noProof/>
            <w:webHidden/>
          </w:rPr>
          <w:instrText xml:space="preserve"> PAGEREF _Toc372337856 \h </w:instrText>
        </w:r>
        <w:r>
          <w:rPr>
            <w:noProof/>
            <w:webHidden/>
          </w:rPr>
        </w:r>
        <w:r>
          <w:rPr>
            <w:noProof/>
            <w:webHidden/>
          </w:rPr>
          <w:fldChar w:fldCharType="separate"/>
        </w:r>
        <w:r w:rsidR="008D623A">
          <w:rPr>
            <w:noProof/>
            <w:webHidden/>
          </w:rPr>
          <w:t>30</w:t>
        </w:r>
        <w:r>
          <w:rPr>
            <w:noProof/>
            <w:webHidden/>
          </w:rPr>
          <w:fldChar w:fldCharType="end"/>
        </w:r>
      </w:hyperlink>
    </w:p>
    <w:p w:rsidR="00A0104A" w:rsidRPr="00CD083D" w:rsidRDefault="00113081" w:rsidP="00A0104A">
      <w:pPr>
        <w:rPr>
          <w:rFonts w:cs="Times New Roman"/>
        </w:rPr>
      </w:pPr>
      <w:r>
        <w:rPr>
          <w:rFonts w:cs="Times New Roman"/>
        </w:rPr>
        <w:fldChar w:fldCharType="end"/>
      </w:r>
    </w:p>
    <w:p w:rsidR="00A0104A" w:rsidRPr="00CD083D" w:rsidRDefault="00A0104A" w:rsidP="00B6291F"/>
    <w:p w:rsidR="00A0104A" w:rsidRPr="00CD083D" w:rsidRDefault="00A0104A" w:rsidP="00B6291F"/>
    <w:p w:rsidR="00A0104A" w:rsidRPr="00CD083D" w:rsidRDefault="00A0104A" w:rsidP="00B6291F"/>
    <w:p w:rsidR="00A0104A" w:rsidRPr="00CD083D" w:rsidRDefault="00A0104A" w:rsidP="00B6291F"/>
    <w:p w:rsidR="00A0104A" w:rsidRPr="00CD083D" w:rsidRDefault="00A0104A" w:rsidP="00B6291F"/>
    <w:p w:rsidR="00A0104A" w:rsidRPr="00CD083D" w:rsidRDefault="00A0104A" w:rsidP="00B6291F"/>
    <w:p w:rsidR="0025747F" w:rsidRPr="00CD083D" w:rsidRDefault="0025747F" w:rsidP="00B6291F"/>
    <w:p w:rsidR="0025747F" w:rsidRPr="00CD083D" w:rsidRDefault="0025747F" w:rsidP="00B6291F"/>
    <w:p w:rsidR="0025747F" w:rsidRPr="00CD083D" w:rsidRDefault="0025747F" w:rsidP="00B6291F"/>
    <w:p w:rsidR="0025747F" w:rsidRPr="00CD083D" w:rsidRDefault="0025747F" w:rsidP="00B6291F"/>
    <w:p w:rsidR="0025747F" w:rsidRPr="00CD083D" w:rsidRDefault="0025747F" w:rsidP="00B6291F"/>
    <w:p w:rsidR="0025747F" w:rsidRPr="00CD083D" w:rsidRDefault="0025747F" w:rsidP="00B6291F"/>
    <w:p w:rsidR="0025747F" w:rsidRPr="00CD083D" w:rsidRDefault="0025747F" w:rsidP="00B6291F"/>
    <w:p w:rsidR="00955B55" w:rsidRPr="00CD083D" w:rsidRDefault="00955B55" w:rsidP="00B6291F"/>
    <w:p w:rsidR="00955B55" w:rsidRPr="00CD083D" w:rsidRDefault="00955B55" w:rsidP="00B6291F"/>
    <w:p w:rsidR="007A3079" w:rsidRPr="00CD083D" w:rsidRDefault="007A3079" w:rsidP="00B6291F"/>
    <w:p w:rsidR="007A3079" w:rsidRPr="00CD083D" w:rsidRDefault="007A3079" w:rsidP="00B6291F"/>
    <w:p w:rsidR="007A3079" w:rsidRPr="00CD083D" w:rsidRDefault="007A3079" w:rsidP="00B6291F"/>
    <w:p w:rsidR="007A3079" w:rsidRPr="00CD083D" w:rsidRDefault="007A3079" w:rsidP="00B6291F"/>
    <w:p w:rsidR="007A3079" w:rsidRPr="00CD083D" w:rsidRDefault="007A3079" w:rsidP="00B6291F"/>
    <w:p w:rsidR="007A3079" w:rsidRPr="00CD083D" w:rsidRDefault="007A3079" w:rsidP="00B6291F"/>
    <w:p w:rsidR="007A3079" w:rsidRPr="00CD083D" w:rsidRDefault="007A3079" w:rsidP="00B6291F"/>
    <w:p w:rsidR="007A3079" w:rsidRPr="00CD083D" w:rsidRDefault="007A3079" w:rsidP="00B6291F"/>
    <w:p w:rsidR="00B6291F" w:rsidRDefault="00B6291F">
      <w:pPr>
        <w:widowControl/>
        <w:suppressAutoHyphens w:val="0"/>
        <w:spacing w:after="200" w:line="276" w:lineRule="auto"/>
        <w:rPr>
          <w:rFonts w:cs="Times New Roman"/>
          <w:b/>
          <w:bCs/>
          <w:sz w:val="32"/>
          <w:szCs w:val="32"/>
        </w:rPr>
      </w:pPr>
      <w:bookmarkStart w:id="13" w:name="_Toc372242526"/>
      <w:r>
        <w:rPr>
          <w:rFonts w:cs="Times New Roman"/>
        </w:rPr>
        <w:br w:type="page"/>
      </w:r>
    </w:p>
    <w:p w:rsidR="0030520A" w:rsidRDefault="00204905" w:rsidP="00BC4744">
      <w:pPr>
        <w:pStyle w:val="Heading1"/>
        <w:tabs>
          <w:tab w:val="clear" w:pos="720"/>
        </w:tabs>
        <w:ind w:left="0" w:firstLine="0"/>
        <w:rPr>
          <w:rFonts w:ascii="Times New Roman" w:hAnsi="Times New Roman" w:cs="Times New Roman"/>
        </w:rPr>
      </w:pPr>
      <w:bookmarkStart w:id="14" w:name="_Chapter_1:_Introduction"/>
      <w:bookmarkStart w:id="15" w:name="_Toc372337929"/>
      <w:bookmarkEnd w:id="14"/>
      <w:r w:rsidRPr="00CD083D">
        <w:rPr>
          <w:rFonts w:ascii="Times New Roman" w:hAnsi="Times New Roman" w:cs="Times New Roman"/>
        </w:rPr>
        <w:lastRenderedPageBreak/>
        <w:t>Chapter 1</w:t>
      </w:r>
      <w:bookmarkEnd w:id="13"/>
      <w:r w:rsidR="00BC4744">
        <w:rPr>
          <w:rFonts w:ascii="Times New Roman" w:hAnsi="Times New Roman" w:cs="Times New Roman"/>
        </w:rPr>
        <w:t>:</w:t>
      </w:r>
      <w:bookmarkEnd w:id="15"/>
    </w:p>
    <w:p w:rsidR="008B5946" w:rsidRPr="00CD083D" w:rsidRDefault="003A5676" w:rsidP="0030520A">
      <w:pPr>
        <w:pStyle w:val="Heading2"/>
      </w:pPr>
      <w:bookmarkStart w:id="16" w:name="_Toc372242527"/>
      <w:bookmarkStart w:id="17" w:name="_Toc372337930"/>
      <w:r w:rsidRPr="00CD083D">
        <w:t>Introduction</w:t>
      </w:r>
      <w:bookmarkEnd w:id="16"/>
      <w:bookmarkEnd w:id="17"/>
    </w:p>
    <w:p w:rsidR="003A5676" w:rsidRPr="00CD083D" w:rsidRDefault="003A5676" w:rsidP="003A5676">
      <w:pPr>
        <w:rPr>
          <w:rFonts w:cs="Times New Roman"/>
        </w:rPr>
      </w:pPr>
    </w:p>
    <w:p w:rsidR="00A268EF" w:rsidRDefault="00A268EF" w:rsidP="00A268EF">
      <w:r>
        <w:rPr>
          <w:color w:val="51535D"/>
        </w:rPr>
        <w:t>W</w:t>
      </w:r>
      <w:r w:rsidRPr="001D07FA">
        <w:t>ith the advent of essentially unlimited data storage capabilities and with the</w:t>
      </w:r>
      <w:r>
        <w:t xml:space="preserve"> rapid</w:t>
      </w:r>
      <w:r w:rsidRPr="001D07FA">
        <w:t xml:space="preserve"> use of the Internet, it </w:t>
      </w:r>
      <w:r>
        <w:t>should</w:t>
      </w:r>
      <w:r w:rsidRPr="001D07FA">
        <w:t xml:space="preserve"> be possible to access any of</w:t>
      </w:r>
      <w:r>
        <w:t xml:space="preserve"> the stored information </w:t>
      </w:r>
      <w:r w:rsidRPr="001D07FA">
        <w:t>with a few keystrokes or voice commands.</w:t>
      </w:r>
      <w:r>
        <w:t xml:space="preserve"> </w:t>
      </w:r>
      <w:r w:rsidRPr="001D07FA">
        <w:t xml:space="preserve">Since much of this data will be in the form of speech </w:t>
      </w:r>
      <w:r w:rsidR="007D0E9A">
        <w:t xml:space="preserve">and video </w:t>
      </w:r>
      <w:r w:rsidRPr="001D07FA">
        <w:t>from various sources, it becomes important to develop technologies necessary for indexing and browsing such audio</w:t>
      </w:r>
      <w:r w:rsidR="007D0E9A">
        <w:t>, video</w:t>
      </w:r>
      <w:r w:rsidRPr="001D07FA">
        <w:t xml:space="preserve"> data.</w:t>
      </w:r>
    </w:p>
    <w:p w:rsidR="00761B7D" w:rsidRPr="001D07FA" w:rsidRDefault="00761B7D" w:rsidP="00A268EF"/>
    <w:p w:rsidR="00A268EF" w:rsidRDefault="00A268EF" w:rsidP="00A268EF">
      <w:r>
        <w:t>Human beings have amazing ability to distinguish different types of audio, video. Given any audio/video piece, we can instantly tell the type of audio (e.g., human voice, music or noise),</w:t>
      </w:r>
      <w:r w:rsidR="007D0E9A">
        <w:t xml:space="preserve"> type of video (e.g., content, ambience or noise), </w:t>
      </w:r>
      <w:r>
        <w:t>speed (fast or slow), the mood (happy, sad, relaxing etc.), and determine its similarity to another piece of audio, video.</w:t>
      </w:r>
      <w:r w:rsidR="00290D93" w:rsidRPr="00290D93">
        <w:t xml:space="preserve"> </w:t>
      </w:r>
      <w:r w:rsidR="00290D93" w:rsidRPr="00CD083D">
        <w:t>.</w:t>
      </w:r>
      <w:hyperlink r:id="rId14" w:history="1">
        <w:r w:rsidR="00290D93">
          <w:rPr>
            <w:rStyle w:val="Hyperlink"/>
            <w:rFonts w:cs="Times New Roman"/>
            <w:color w:val="0B0080"/>
            <w:shd w:val="clear" w:color="auto" w:fill="FFFFFF"/>
            <w:vertAlign w:val="superscript"/>
          </w:rPr>
          <w:t>[</w:t>
        </w:r>
        <w:r w:rsidR="00654648">
          <w:rPr>
            <w:rStyle w:val="Hyperlink"/>
            <w:rFonts w:cs="Times New Roman"/>
            <w:color w:val="0B0080"/>
            <w:shd w:val="clear" w:color="auto" w:fill="FFFFFF"/>
            <w:vertAlign w:val="superscript"/>
          </w:rPr>
          <w:t>3</w:t>
        </w:r>
        <w:r w:rsidR="00290D93" w:rsidRPr="00CD083D">
          <w:rPr>
            <w:rStyle w:val="Hyperlink"/>
            <w:rFonts w:cs="Times New Roman"/>
            <w:color w:val="0B0080"/>
            <w:shd w:val="clear" w:color="auto" w:fill="FFFFFF"/>
            <w:vertAlign w:val="superscript"/>
          </w:rPr>
          <w:t>]</w:t>
        </w:r>
      </w:hyperlink>
      <w:r w:rsidR="00290D93">
        <w:rPr>
          <w:color w:val="000000"/>
          <w:shd w:val="clear" w:color="auto" w:fill="FFFFFF"/>
          <w:vertAlign w:val="superscript"/>
        </w:rPr>
        <w:t xml:space="preserve">   </w:t>
      </w:r>
      <w:r>
        <w:t xml:space="preserve">However, a computer sees a piece of audio/video as a sequence of sample values. At the moment, the most common method of accessing audio, video pieces is based on their titles </w:t>
      </w:r>
      <w:bookmarkStart w:id="18" w:name="_GoBack"/>
      <w:bookmarkEnd w:id="18"/>
      <w:r>
        <w:t>or file names. Due to the incompleteness and appropriateness of the file name and text description, it may be hard to find audio</w:t>
      </w:r>
      <w:r w:rsidR="007D0E9A">
        <w:t>, video</w:t>
      </w:r>
      <w:r>
        <w:t xml:space="preserve"> pieces satisfying the particular requirements of applications. In addition, this retrieval technique cannot support queries such as “find audio/video pieces similar to the one being played” (query by example).</w:t>
      </w:r>
    </w:p>
    <w:p w:rsidR="00761B7D" w:rsidRDefault="00761B7D" w:rsidP="00A268EF"/>
    <w:p w:rsidR="00A268EF" w:rsidRDefault="00A268EF" w:rsidP="00A268EF">
      <w:r w:rsidRPr="001D07FA">
        <w:t>With more and more audio</w:t>
      </w:r>
      <w:r w:rsidR="007D0E9A">
        <w:t>, video</w:t>
      </w:r>
      <w:r w:rsidRPr="001D07FA">
        <w:t xml:space="preserve"> being captured and stored, there is a growing need for automatic audio</w:t>
      </w:r>
      <w:r w:rsidR="007D0E9A">
        <w:t>, video</w:t>
      </w:r>
      <w:r w:rsidRPr="001D07FA">
        <w:t xml:space="preserve"> indexing and retrieval techniques that can retrieve relevant audio</w:t>
      </w:r>
      <w:r w:rsidR="007D0E9A">
        <w:t>, video</w:t>
      </w:r>
      <w:r w:rsidRPr="001D07FA">
        <w:t xml:space="preserve"> pieces quickly on demand.</w:t>
      </w:r>
    </w:p>
    <w:p w:rsidR="007D0E9A" w:rsidRDefault="007D0E9A" w:rsidP="00A268EF"/>
    <w:p w:rsidR="007D0E9A" w:rsidRDefault="007D0E9A">
      <w:pPr>
        <w:widowControl/>
        <w:suppressAutoHyphens w:val="0"/>
        <w:spacing w:after="200" w:line="276" w:lineRule="auto"/>
        <w:rPr>
          <w:rFonts w:asciiTheme="majorHAnsi" w:eastAsiaTheme="majorEastAsia" w:hAnsiTheme="majorHAnsi"/>
          <w:b/>
          <w:bCs/>
          <w:color w:val="4F81BD" w:themeColor="accent1"/>
          <w:sz w:val="26"/>
          <w:szCs w:val="23"/>
        </w:rPr>
      </w:pPr>
    </w:p>
    <w:p w:rsidR="00BB7267" w:rsidRPr="00CD083D" w:rsidRDefault="00BB7267" w:rsidP="00BB7267">
      <w:pPr>
        <w:pStyle w:val="Heading2"/>
      </w:pPr>
      <w:bookmarkStart w:id="19" w:name="_Toc372242531"/>
      <w:bookmarkStart w:id="20" w:name="_Toc372337931"/>
      <w:r w:rsidRPr="00CD083D">
        <w:t>Thesis Organization</w:t>
      </w:r>
      <w:bookmarkEnd w:id="19"/>
      <w:bookmarkEnd w:id="20"/>
    </w:p>
    <w:p w:rsidR="00BB7267" w:rsidRPr="00CD083D" w:rsidRDefault="00BB7267" w:rsidP="00BB7267">
      <w:pPr>
        <w:pStyle w:val="BodyText"/>
        <w:rPr>
          <w:rFonts w:cs="Times New Roman"/>
        </w:rPr>
      </w:pPr>
    </w:p>
    <w:p w:rsidR="00BB7267" w:rsidRPr="00CD083D" w:rsidRDefault="00BB7267" w:rsidP="00BB7267">
      <w:pPr>
        <w:pStyle w:val="BodyText"/>
        <w:rPr>
          <w:rFonts w:cs="Times New Roman"/>
        </w:rPr>
      </w:pPr>
      <w:r w:rsidRPr="00CD083D">
        <w:rPr>
          <w:rFonts w:cs="Times New Roman"/>
        </w:rPr>
        <w:t>The thesis has been organized in the following way:-</w:t>
      </w:r>
    </w:p>
    <w:p w:rsidR="00BB7267" w:rsidRPr="00CD083D" w:rsidRDefault="00731881" w:rsidP="00BB7267">
      <w:pPr>
        <w:pStyle w:val="BodyText"/>
        <w:rPr>
          <w:rFonts w:cs="Times New Roman"/>
        </w:rPr>
      </w:pPr>
      <w:hyperlink w:anchor="_Chapter_1:_Introduction" w:history="1">
        <w:r w:rsidR="00EF1A7D" w:rsidRPr="00654648">
          <w:rPr>
            <w:rStyle w:val="Hyperlink"/>
            <w:rFonts w:cs="Times New Roman"/>
          </w:rPr>
          <w:t>Chapter 1</w:t>
        </w:r>
      </w:hyperlink>
      <w:r w:rsidR="00EF1A7D">
        <w:rPr>
          <w:rFonts w:cs="Times New Roman"/>
        </w:rPr>
        <w:t xml:space="preserve"> focuses on introduction, need, objective </w:t>
      </w:r>
      <w:r w:rsidR="00BB7267">
        <w:rPr>
          <w:rFonts w:cs="Times New Roman"/>
        </w:rPr>
        <w:t xml:space="preserve">of </w:t>
      </w:r>
      <w:r w:rsidR="00EF1A7D">
        <w:rPr>
          <w:rFonts w:cs="Times New Roman"/>
        </w:rPr>
        <w:t xml:space="preserve">a </w:t>
      </w:r>
      <w:r w:rsidR="00BB7267">
        <w:rPr>
          <w:rFonts w:cs="Times New Roman"/>
        </w:rPr>
        <w:t>new audio, video indexing</w:t>
      </w:r>
      <w:r w:rsidR="00BB7267" w:rsidRPr="00CD083D">
        <w:rPr>
          <w:rFonts w:cs="Times New Roman"/>
        </w:rPr>
        <w:t xml:space="preserve"> </w:t>
      </w:r>
      <w:r w:rsidR="00BB7267">
        <w:rPr>
          <w:rFonts w:cs="Times New Roman"/>
        </w:rPr>
        <w:t xml:space="preserve">&amp; retrieval </w:t>
      </w:r>
      <w:r w:rsidR="00BB7267" w:rsidRPr="00CD083D">
        <w:rPr>
          <w:rFonts w:cs="Times New Roman"/>
        </w:rPr>
        <w:t>system.</w:t>
      </w:r>
    </w:p>
    <w:p w:rsidR="00BB7267" w:rsidRPr="00CD083D" w:rsidRDefault="00731881" w:rsidP="00BB7267">
      <w:pPr>
        <w:pStyle w:val="BodyText"/>
        <w:rPr>
          <w:rFonts w:cs="Times New Roman"/>
        </w:rPr>
      </w:pPr>
      <w:hyperlink w:anchor="_Chapter_2:_Survey" w:history="1">
        <w:r w:rsidR="00BB7267" w:rsidRPr="00D03148">
          <w:rPr>
            <w:rStyle w:val="Hyperlink"/>
            <w:rFonts w:cs="Times New Roman"/>
          </w:rPr>
          <w:t>Chapter 2</w:t>
        </w:r>
      </w:hyperlink>
      <w:r w:rsidR="00BB7267" w:rsidRPr="00CD083D">
        <w:rPr>
          <w:rFonts w:cs="Times New Roman"/>
        </w:rPr>
        <w:t xml:space="preserve"> discusses the related work </w:t>
      </w:r>
      <w:r w:rsidR="00D03148">
        <w:rPr>
          <w:rFonts w:cs="Times New Roman"/>
        </w:rPr>
        <w:t>in Audio, Video Indexing &amp; R</w:t>
      </w:r>
      <w:r w:rsidR="00EF1A7D">
        <w:rPr>
          <w:rFonts w:cs="Times New Roman"/>
        </w:rPr>
        <w:t>etrieval</w:t>
      </w:r>
      <w:r w:rsidR="00654648">
        <w:rPr>
          <w:rFonts w:cs="Times New Roman"/>
        </w:rPr>
        <w:t xml:space="preserve"> and the differentiating factor of our approach from the existing ones.</w:t>
      </w:r>
    </w:p>
    <w:p w:rsidR="00BB7267" w:rsidRPr="00CD083D" w:rsidRDefault="00731881" w:rsidP="00BB7267">
      <w:pPr>
        <w:pStyle w:val="BodyText"/>
        <w:rPr>
          <w:rFonts w:cs="Times New Roman"/>
        </w:rPr>
      </w:pPr>
      <w:hyperlink w:anchor="_Chapter_3" w:history="1">
        <w:r w:rsidR="00BB7267" w:rsidRPr="00D03148">
          <w:rPr>
            <w:rStyle w:val="Hyperlink"/>
            <w:rFonts w:cs="Times New Roman"/>
          </w:rPr>
          <w:t>Chapter 3</w:t>
        </w:r>
      </w:hyperlink>
      <w:r w:rsidR="00BB7267" w:rsidRPr="00CD083D">
        <w:rPr>
          <w:rFonts w:cs="Times New Roman"/>
        </w:rPr>
        <w:t xml:space="preserve"> </w:t>
      </w:r>
      <w:r w:rsidR="00F437B9">
        <w:rPr>
          <w:rFonts w:cs="Times New Roman"/>
        </w:rPr>
        <w:t>Analyses its relevance</w:t>
      </w:r>
      <w:r w:rsidR="00F437B9" w:rsidRPr="00CD083D">
        <w:rPr>
          <w:rFonts w:cs="Times New Roman"/>
        </w:rPr>
        <w:t xml:space="preserve"> </w:t>
      </w:r>
      <w:r w:rsidR="00F437B9">
        <w:rPr>
          <w:rFonts w:cs="Times New Roman"/>
        </w:rPr>
        <w:t xml:space="preserve">by providing few case studies and </w:t>
      </w:r>
      <w:r w:rsidR="00BB7267" w:rsidRPr="00CD083D">
        <w:rPr>
          <w:rFonts w:cs="Times New Roman"/>
        </w:rPr>
        <w:t xml:space="preserve">proposes the Architecture </w:t>
      </w:r>
      <w:r w:rsidR="00F437B9">
        <w:rPr>
          <w:rFonts w:cs="Times New Roman"/>
        </w:rPr>
        <w:t>&amp; Algorith</w:t>
      </w:r>
      <w:r w:rsidR="00D03148">
        <w:rPr>
          <w:rFonts w:cs="Times New Roman"/>
        </w:rPr>
        <w:t>ms for Audio, Video Indexing &amp; R</w:t>
      </w:r>
      <w:r w:rsidR="00F437B9">
        <w:rPr>
          <w:rFonts w:cs="Times New Roman"/>
        </w:rPr>
        <w:t>etrieval</w:t>
      </w:r>
      <w:r w:rsidR="00F437B9" w:rsidRPr="00CD083D">
        <w:rPr>
          <w:rFonts w:cs="Times New Roman"/>
        </w:rPr>
        <w:t>.</w:t>
      </w:r>
    </w:p>
    <w:p w:rsidR="00BB7267" w:rsidRPr="00CD083D" w:rsidRDefault="00731881" w:rsidP="00BB7267">
      <w:pPr>
        <w:pStyle w:val="BodyText"/>
        <w:rPr>
          <w:rFonts w:cs="Times New Roman"/>
        </w:rPr>
      </w:pPr>
      <w:hyperlink w:anchor="_Chapter_4" w:history="1">
        <w:r w:rsidR="00BB7267" w:rsidRPr="00AE5D25">
          <w:rPr>
            <w:rStyle w:val="Hyperlink"/>
            <w:rFonts w:cs="Times New Roman"/>
          </w:rPr>
          <w:t>Chapter 4</w:t>
        </w:r>
      </w:hyperlink>
      <w:r w:rsidR="00BB7267" w:rsidRPr="00CD083D">
        <w:rPr>
          <w:rFonts w:cs="Times New Roman"/>
        </w:rPr>
        <w:t xml:space="preserve"> contains the implementation work done so far</w:t>
      </w:r>
      <w:r w:rsidR="00AE5D25">
        <w:rPr>
          <w:rFonts w:cs="Times New Roman"/>
        </w:rPr>
        <w:t xml:space="preserve">, work in progress &amp; </w:t>
      </w:r>
      <w:r w:rsidR="00BB7267" w:rsidRPr="00CD083D">
        <w:rPr>
          <w:rFonts w:cs="Times New Roman"/>
        </w:rPr>
        <w:t>future scope of work and pending areas.</w:t>
      </w:r>
    </w:p>
    <w:p w:rsidR="00BB7267" w:rsidRPr="00CD083D" w:rsidRDefault="00BB7267" w:rsidP="00BB7267">
      <w:pPr>
        <w:pStyle w:val="BodyText"/>
        <w:rPr>
          <w:rFonts w:cs="Times New Roman"/>
        </w:rPr>
      </w:pPr>
      <w:r w:rsidRPr="00CD083D">
        <w:rPr>
          <w:rFonts w:cs="Times New Roman"/>
        </w:rPr>
        <w:t xml:space="preserve">Finally it concludes along with Reference resources. </w:t>
      </w:r>
    </w:p>
    <w:p w:rsidR="00BB7267" w:rsidRDefault="00BB7267">
      <w:pPr>
        <w:widowControl/>
        <w:suppressAutoHyphens w:val="0"/>
        <w:spacing w:after="200" w:line="276" w:lineRule="auto"/>
        <w:rPr>
          <w:rFonts w:asciiTheme="majorHAnsi" w:eastAsiaTheme="majorEastAsia" w:hAnsiTheme="majorHAnsi"/>
          <w:b/>
          <w:bCs/>
          <w:color w:val="4F81BD" w:themeColor="accent1"/>
          <w:sz w:val="26"/>
          <w:szCs w:val="23"/>
        </w:rPr>
      </w:pPr>
      <w:r>
        <w:br w:type="page"/>
      </w:r>
    </w:p>
    <w:p w:rsidR="007D0E9A" w:rsidRDefault="006E545F" w:rsidP="007D0E9A">
      <w:pPr>
        <w:pStyle w:val="Heading2"/>
      </w:pPr>
      <w:bookmarkStart w:id="21" w:name="_Toc372337932"/>
      <w:r>
        <w:lastRenderedPageBreak/>
        <w:t>Proposed approach</w:t>
      </w:r>
      <w:bookmarkEnd w:id="21"/>
    </w:p>
    <w:p w:rsidR="007D0E9A" w:rsidRDefault="007D0E9A" w:rsidP="007D0E9A"/>
    <w:p w:rsidR="007D0E9A" w:rsidRDefault="007D0E9A" w:rsidP="007D0E9A">
      <w:r>
        <w:t>In this approach, we are extracting information about the video and audio content of the file from various aspects</w:t>
      </w:r>
      <w:r w:rsidR="0016707A">
        <w:t xml:space="preserve"> such as: 1. Speech Content Based, 2. Video Content based 3. Acoustic Content Based</w:t>
      </w:r>
      <w:r>
        <w:t>. Then we are determining most suitable tags and attaching them with file so that we can search &amp; retrieve this file based on those tags.</w:t>
      </w:r>
    </w:p>
    <w:p w:rsidR="00336DBC" w:rsidRDefault="006E545F" w:rsidP="007D0E9A">
      <w:r>
        <w:rPr>
          <w:noProof/>
          <w:lang w:eastAsia="en-US" w:bidi="ar-SA"/>
        </w:rPr>
        <w:drawing>
          <wp:inline distT="0" distB="0" distL="0" distR="0" wp14:anchorId="2F4D12B3" wp14:editId="3AD31D04">
            <wp:extent cx="5204596" cy="698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Approach.pn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8135" cy="6992291"/>
                    </a:xfrm>
                    <a:prstGeom prst="rect">
                      <a:avLst/>
                    </a:prstGeom>
                  </pic:spPr>
                </pic:pic>
              </a:graphicData>
            </a:graphic>
          </wp:inline>
        </w:drawing>
      </w:r>
    </w:p>
    <w:p w:rsidR="00EE2E52" w:rsidRPr="00655A6C" w:rsidRDefault="00EE2E52" w:rsidP="00EE2E52">
      <w:pPr>
        <w:pStyle w:val="Caption"/>
        <w:jc w:val="center"/>
        <w:rPr>
          <w:sz w:val="24"/>
        </w:rPr>
      </w:pPr>
      <w:bookmarkStart w:id="22" w:name="_Toc372337846"/>
      <w:r>
        <w:t xml:space="preserve">Figure </w:t>
      </w:r>
      <w:r>
        <w:fldChar w:fldCharType="begin"/>
      </w:r>
      <w:r>
        <w:instrText xml:space="preserve"> SEQ Figure \* ARABIC </w:instrText>
      </w:r>
      <w:r>
        <w:fldChar w:fldCharType="separate"/>
      </w:r>
      <w:r w:rsidR="008D623A">
        <w:rPr>
          <w:noProof/>
        </w:rPr>
        <w:t>1</w:t>
      </w:r>
      <w:r>
        <w:fldChar w:fldCharType="end"/>
      </w:r>
      <w:r>
        <w:t xml:space="preserve"> : Proposed Approach for Audio. Video Indexing &amp; Retrieval</w:t>
      </w:r>
      <w:bookmarkEnd w:id="22"/>
    </w:p>
    <w:p w:rsidR="00EE2E52" w:rsidRDefault="00EE2E52" w:rsidP="007D0E9A"/>
    <w:p w:rsidR="00BC4744" w:rsidRPr="0068748D" w:rsidRDefault="00BC4744" w:rsidP="00BC4744">
      <w:pPr>
        <w:pStyle w:val="Heading2"/>
      </w:pPr>
      <w:bookmarkStart w:id="23" w:name="_Toc354334467"/>
      <w:bookmarkStart w:id="24" w:name="_Toc372337933"/>
      <w:r w:rsidRPr="0068748D">
        <w:t>Motivation</w:t>
      </w:r>
      <w:bookmarkEnd w:id="23"/>
      <w:r w:rsidR="00854DC7">
        <w:t xml:space="preserve"> (Big data &amp; mobile technology)</w:t>
      </w:r>
      <w:bookmarkEnd w:id="24"/>
    </w:p>
    <w:p w:rsidR="00BC4744" w:rsidRPr="00CD083D" w:rsidRDefault="00BC4744" w:rsidP="001C2320">
      <w:pPr>
        <w:pStyle w:val="BodyText"/>
        <w:rPr>
          <w:rFonts w:cs="Times New Roman"/>
        </w:rPr>
      </w:pPr>
    </w:p>
    <w:p w:rsidR="00BC4744" w:rsidRDefault="00BC4744" w:rsidP="00BC4744">
      <w:r w:rsidRPr="00655A6C">
        <w:t xml:space="preserve">The Economist reports in its 2012 Outlook that the quantity of global digital data expanded from 130 Exabyte in 2005 to 1,227 in 2010, and is predicted to </w:t>
      </w:r>
      <w:r>
        <w:t>rise to 7,910 Exabyte in 2015.</w:t>
      </w:r>
    </w:p>
    <w:p w:rsidR="00337690" w:rsidRPr="00655A6C" w:rsidRDefault="00337690" w:rsidP="00BC4744"/>
    <w:p w:rsidR="00BC4744" w:rsidRDefault="00BC4744" w:rsidP="00BC4744">
      <w:r w:rsidRPr="00655A6C">
        <w:t>An Exabyte is quintillion bytes. If you find that hard to visualize, consider this: someone has calculated that if you loaded an Exabyte of data on to DVDs in slim line jewel cases, and then loaded them into Boeing 747 aircraft; it would take 13,513 planes to transport one Exabyte of data. Using DVDs to move the data collected globally in 2010 would require a fleet of more than 16 million jumbo jets</w:t>
      </w:r>
      <w:r w:rsidR="00263E55">
        <w:t xml:space="preserve">. </w:t>
      </w:r>
      <w:r w:rsidR="00263E55" w:rsidRPr="00CD083D">
        <w:t>.</w:t>
      </w:r>
      <w:hyperlink r:id="rId16" w:history="1">
        <w:r w:rsidR="00263E55">
          <w:rPr>
            <w:rStyle w:val="Hyperlink"/>
            <w:rFonts w:cs="Times New Roman"/>
            <w:color w:val="0B0080"/>
            <w:shd w:val="clear" w:color="auto" w:fill="FFFFFF"/>
            <w:vertAlign w:val="superscript"/>
          </w:rPr>
          <w:t>[4</w:t>
        </w:r>
        <w:r w:rsidR="00263E55" w:rsidRPr="00CD083D">
          <w:rPr>
            <w:rStyle w:val="Hyperlink"/>
            <w:rFonts w:cs="Times New Roman"/>
            <w:color w:val="0B0080"/>
            <w:shd w:val="clear" w:color="auto" w:fill="FFFFFF"/>
            <w:vertAlign w:val="superscript"/>
          </w:rPr>
          <w:t>]</w:t>
        </w:r>
      </w:hyperlink>
      <w:r w:rsidR="00263E55">
        <w:rPr>
          <w:color w:val="000000"/>
          <w:shd w:val="clear" w:color="auto" w:fill="FFFFFF"/>
          <w:vertAlign w:val="superscript"/>
        </w:rPr>
        <w:t xml:space="preserve">   </w:t>
      </w:r>
    </w:p>
    <w:p w:rsidR="00337690" w:rsidRDefault="00337690" w:rsidP="00BC4744"/>
    <w:p w:rsidR="00BC4744" w:rsidRPr="00655A6C" w:rsidRDefault="00BC4744" w:rsidP="00463BC6">
      <w:pPr>
        <w:ind w:left="-630"/>
      </w:pPr>
      <w:r>
        <w:rPr>
          <w:noProof/>
          <w:lang w:eastAsia="en-US" w:bidi="ar-SA"/>
        </w:rPr>
        <w:drawing>
          <wp:inline distT="0" distB="0" distL="0" distR="0" wp14:anchorId="500D00F0" wp14:editId="1DE9D2E7">
            <wp:extent cx="5943600" cy="4960620"/>
            <wp:effectExtent l="133350" t="114300" r="152400" b="1638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Amou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96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4744" w:rsidRPr="00382626" w:rsidRDefault="00382626" w:rsidP="00382626">
      <w:pPr>
        <w:pStyle w:val="Caption"/>
        <w:jc w:val="center"/>
      </w:pPr>
      <w:bookmarkStart w:id="25" w:name="_Toc372337847"/>
      <w:r>
        <w:t xml:space="preserve">Figure </w:t>
      </w:r>
      <w:r>
        <w:fldChar w:fldCharType="begin"/>
      </w:r>
      <w:r>
        <w:instrText xml:space="preserve"> SEQ Figure \* ARABIC </w:instrText>
      </w:r>
      <w:r>
        <w:fldChar w:fldCharType="separate"/>
      </w:r>
      <w:r w:rsidR="008D623A">
        <w:rPr>
          <w:noProof/>
        </w:rPr>
        <w:t>2</w:t>
      </w:r>
      <w:r>
        <w:fldChar w:fldCharType="end"/>
      </w:r>
      <w:r>
        <w:t xml:space="preserve">: </w:t>
      </w:r>
      <w:r w:rsidRPr="00C712DC">
        <w:t>Amount of Global Data in last 15 years</w:t>
      </w:r>
      <w:bookmarkEnd w:id="25"/>
    </w:p>
    <w:p w:rsidR="00BC4744" w:rsidRDefault="00BC4744" w:rsidP="00BC4744">
      <w:r w:rsidRPr="00655A6C">
        <w:t xml:space="preserve">And Exabyte are rapidly becoming passé. The volume of stored information in the world </w:t>
      </w:r>
      <w:r w:rsidRPr="00655A6C">
        <w:lastRenderedPageBreak/>
        <w:t>is growing so fast that scientists have had to create new terms, including zettabyte and yottabyte, to describe the flood of data. The importance of big data is not just a result of its size or how fast it is growing (about 60 per cent a year), but also the reality that the data come from an amazing array of sources. The Internet captures lots of data. Facebook alone has more than 800 million active users, more than half of whom log in every day, where they generate more than 900 million web pages and upload more than 250 million photos every day.</w:t>
      </w:r>
    </w:p>
    <w:p w:rsidR="00337690" w:rsidRPr="00655A6C" w:rsidRDefault="00337690" w:rsidP="00BC4744"/>
    <w:p w:rsidR="00BC4744" w:rsidRDefault="00BC4744" w:rsidP="00BC4744">
      <w:r w:rsidRPr="00655A6C">
        <w:t xml:space="preserve">In 2010, a lifetime ago in Internet time, Google sites were used by more than 1 billion unique visitors every month who spent a collective 200 billion minutes on its sites. Google-owned </w:t>
      </w:r>
      <w:r w:rsidR="00C95BC9">
        <w:t>YouTube</w:t>
      </w:r>
      <w:r w:rsidRPr="00655A6C">
        <w:t xml:space="preserve"> passed 1 trillion video playbacks in 2011. Email, IM, VOIP calls, and other communications generate tens of trillions of recorded messages every year.</w:t>
      </w:r>
      <w:r w:rsidR="000313E7">
        <w:t xml:space="preserve"> </w:t>
      </w:r>
    </w:p>
    <w:p w:rsidR="00337690" w:rsidRDefault="00337690" w:rsidP="00BC4744"/>
    <w:p w:rsidR="00BC4744" w:rsidRDefault="00BC4744" w:rsidP="00BC4744">
      <w:r>
        <w:rPr>
          <w:noProof/>
          <w:lang w:eastAsia="en-US" w:bidi="ar-SA"/>
        </w:rPr>
        <w:drawing>
          <wp:inline distT="0" distB="0" distL="0" distR="0" wp14:anchorId="2E4CA7FC" wp14:editId="4DD52DA3">
            <wp:extent cx="5943600" cy="3469005"/>
            <wp:effectExtent l="133350" t="95250" r="152400" b="1695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of-searchable-data.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6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2626" w:rsidRDefault="00382626" w:rsidP="00382626">
      <w:pPr>
        <w:pStyle w:val="Caption"/>
        <w:jc w:val="center"/>
      </w:pPr>
      <w:bookmarkStart w:id="26" w:name="_Toc372337848"/>
      <w:r>
        <w:t xml:space="preserve">Figure </w:t>
      </w:r>
      <w:r>
        <w:fldChar w:fldCharType="begin"/>
      </w:r>
      <w:r>
        <w:instrText xml:space="preserve"> SEQ Figure \* ARABIC </w:instrText>
      </w:r>
      <w:r>
        <w:fldChar w:fldCharType="separate"/>
      </w:r>
      <w:r w:rsidR="008D623A">
        <w:rPr>
          <w:noProof/>
        </w:rPr>
        <w:t>3</w:t>
      </w:r>
      <w:r>
        <w:fldChar w:fldCharType="end"/>
      </w:r>
      <w:r w:rsidRPr="00AD442F">
        <w:t>: Types of Searchable Data in Internet and their ratio</w:t>
      </w:r>
      <w:bookmarkEnd w:id="26"/>
    </w:p>
    <w:p w:rsidR="00BC4744" w:rsidRDefault="00BC4744" w:rsidP="00BC4744">
      <w:r w:rsidRPr="009A0E2E">
        <w:t>People tend to visit the same sites frequently, so they don’t realize how truly ginormous the Internet really is. It is so big, that even with the millions of sites that Google has indexed, as of 2010; Google had only indexed</w:t>
      </w:r>
      <w:r w:rsidRPr="009A0E2E">
        <w:rPr>
          <w:b/>
        </w:rPr>
        <w:t xml:space="preserve"> .004% </w:t>
      </w:r>
      <w:r w:rsidRPr="009A0E2E">
        <w:t xml:space="preserve">of the data on the Internet. Google had indexed 200 terabytes of the 5 million terabytes of information that existed on the Internet. </w:t>
      </w:r>
    </w:p>
    <w:p w:rsidR="00337690" w:rsidRDefault="00337690" w:rsidP="00BC4744"/>
    <w:p w:rsidR="00BC4744" w:rsidRPr="00655A6C" w:rsidRDefault="00BC4744" w:rsidP="00BC4744">
      <w:r w:rsidRPr="009A0E2E">
        <w:t xml:space="preserve">The Cisco® Visual Networking Index (VNI) </w:t>
      </w:r>
      <w:r>
        <w:t xml:space="preserve">says that, </w:t>
      </w:r>
      <w:r w:rsidRPr="009A0E2E">
        <w:t>Internet video &amp; Audio will account for 61% of total Internet data by 2015.</w:t>
      </w:r>
      <w:r>
        <w:t>With the ever increasing amount of information being stored in audio and video formats, it is necessary to develop efficient methods for accurately extracting relevant information from these media with little or no manual intervention.</w:t>
      </w:r>
      <w:r w:rsidR="000313E7" w:rsidRPr="000313E7">
        <w:t xml:space="preserve"> </w:t>
      </w:r>
      <w:hyperlink r:id="rId19" w:history="1">
        <w:r w:rsidR="000313E7">
          <w:rPr>
            <w:rStyle w:val="Hyperlink"/>
            <w:rFonts w:cs="Times New Roman"/>
            <w:color w:val="0B0080"/>
            <w:shd w:val="clear" w:color="auto" w:fill="FFFFFF"/>
            <w:vertAlign w:val="superscript"/>
          </w:rPr>
          <w:t>[5</w:t>
        </w:r>
        <w:r w:rsidR="000313E7" w:rsidRPr="00CD083D">
          <w:rPr>
            <w:rStyle w:val="Hyperlink"/>
            <w:rFonts w:cs="Times New Roman"/>
            <w:color w:val="0B0080"/>
            <w:shd w:val="clear" w:color="auto" w:fill="FFFFFF"/>
            <w:vertAlign w:val="superscript"/>
          </w:rPr>
          <w:t>]</w:t>
        </w:r>
      </w:hyperlink>
    </w:p>
    <w:p w:rsidR="00BC4744" w:rsidRDefault="00BC4744" w:rsidP="00BC4744"/>
    <w:p w:rsidR="00BC4744" w:rsidRDefault="00BC4744" w:rsidP="00BC4744">
      <w:r>
        <w:rPr>
          <w:noProof/>
          <w:lang w:eastAsia="en-US" w:bidi="ar-SA"/>
        </w:rPr>
        <w:drawing>
          <wp:inline distT="0" distB="0" distL="0" distR="0" wp14:anchorId="06449DCF" wp14:editId="1166CEA4">
            <wp:extent cx="5060299" cy="3139440"/>
            <wp:effectExtent l="133350" t="114300" r="121920" b="137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olution-of-input-method.jpg"/>
                    <pic:cNvPicPr/>
                  </pic:nvPicPr>
                  <pic:blipFill>
                    <a:blip r:embed="rId20">
                      <a:extLst>
                        <a:ext uri="{28A0092B-C50C-407E-A947-70E740481C1C}">
                          <a14:useLocalDpi xmlns:a14="http://schemas.microsoft.com/office/drawing/2010/main" val="0"/>
                        </a:ext>
                      </a:extLst>
                    </a:blip>
                    <a:stretch>
                      <a:fillRect/>
                    </a:stretch>
                  </pic:blipFill>
                  <pic:spPr>
                    <a:xfrm>
                      <a:off x="0" y="0"/>
                      <a:ext cx="5060299" cy="3139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4744" w:rsidRDefault="00BA0BB8" w:rsidP="00BA0BB8">
      <w:pPr>
        <w:pStyle w:val="Caption"/>
        <w:jc w:val="center"/>
      </w:pPr>
      <w:bookmarkStart w:id="27" w:name="_Toc372337849"/>
      <w:r>
        <w:t xml:space="preserve">Figure </w:t>
      </w:r>
      <w:r>
        <w:fldChar w:fldCharType="begin"/>
      </w:r>
      <w:r>
        <w:instrText xml:space="preserve"> SEQ Figure \* ARABIC </w:instrText>
      </w:r>
      <w:r>
        <w:fldChar w:fldCharType="separate"/>
      </w:r>
      <w:r w:rsidR="008D623A">
        <w:rPr>
          <w:noProof/>
        </w:rPr>
        <w:t>4</w:t>
      </w:r>
      <w:r>
        <w:fldChar w:fldCharType="end"/>
      </w:r>
      <w:proofErr w:type="gramStart"/>
      <w:r>
        <w:t>:</w:t>
      </w:r>
      <w:r w:rsidRPr="00B22951">
        <w:t>Evolution</w:t>
      </w:r>
      <w:proofErr w:type="gramEnd"/>
      <w:r w:rsidRPr="00B22951">
        <w:t xml:space="preserve"> of Input Methods for Mobile Devices</w:t>
      </w:r>
      <w:bookmarkEnd w:id="27"/>
    </w:p>
    <w:p w:rsidR="00BC4744" w:rsidRDefault="00BC4744" w:rsidP="00BC4744">
      <w:r w:rsidRPr="008C51D0">
        <w:t xml:space="preserve">The inclusion of a </w:t>
      </w:r>
      <w:proofErr w:type="gramStart"/>
      <w:r w:rsidRPr="008C51D0">
        <w:t>Qwerty</w:t>
      </w:r>
      <w:proofErr w:type="gramEnd"/>
      <w:r w:rsidRPr="008C51D0">
        <w:t xml:space="preserve"> makes for faster typing, and a touchscreen allows faster navigation. Users become more attuned to how well they can navigate through the screens and applications as a result, making for an overall efficient process</w:t>
      </w:r>
      <w:r>
        <w:t xml:space="preserve">. </w:t>
      </w:r>
      <w:r w:rsidRPr="00CE31FD">
        <w:t xml:space="preserve">And </w:t>
      </w:r>
      <w:r>
        <w:t xml:space="preserve">now </w:t>
      </w:r>
      <w:r w:rsidRPr="00CE31FD">
        <w:t xml:space="preserve">it </w:t>
      </w:r>
      <w:r>
        <w:t>is giving</w:t>
      </w:r>
      <w:r w:rsidRPr="00CE31FD">
        <w:t xml:space="preserve"> way to a new input method. Voice activation and gesture-activated commands leveraging a device's accelerometer are still developing, and have yet to reach the mainstream. Still, user input will remain a hot topic as vendors carve out new differentiators and experiences.</w:t>
      </w:r>
      <w:r>
        <w:t xml:space="preserve"> </w:t>
      </w:r>
    </w:p>
    <w:p w:rsidR="00854DC7" w:rsidRDefault="00854DC7" w:rsidP="00BC4744"/>
    <w:p w:rsidR="000313E7" w:rsidRDefault="00BC4744" w:rsidP="00BC4744">
      <w:r>
        <w:t xml:space="preserve">From the above discussion we can figure out </w:t>
      </w:r>
      <w:r w:rsidR="000313E7">
        <w:t>following points:</w:t>
      </w:r>
    </w:p>
    <w:p w:rsidR="000313E7" w:rsidRDefault="000313E7" w:rsidP="000313E7">
      <w:pPr>
        <w:pStyle w:val="ListParagraph"/>
        <w:numPr>
          <w:ilvl w:val="0"/>
          <w:numId w:val="11"/>
        </w:numPr>
      </w:pPr>
      <w:r>
        <w:t>V</w:t>
      </w:r>
      <w:r w:rsidR="00BC4744">
        <w:t>oice commands are going to be next big feature of any device. So we need better audio</w:t>
      </w:r>
      <w:r w:rsidR="00500AD5">
        <w:t>, video</w:t>
      </w:r>
      <w:r w:rsidR="00BC4744">
        <w:t xml:space="preserve"> searching as </w:t>
      </w:r>
      <w:r w:rsidR="00BC4744" w:rsidRPr="000313E7">
        <w:rPr>
          <w:b/>
        </w:rPr>
        <w:t>Query by Sample</w:t>
      </w:r>
      <w:r w:rsidR="00BC4744">
        <w:t>.</w:t>
      </w:r>
    </w:p>
    <w:p w:rsidR="00BC4744" w:rsidRDefault="00BC4744" w:rsidP="000313E7">
      <w:pPr>
        <w:pStyle w:val="ListParagraph"/>
        <w:numPr>
          <w:ilvl w:val="0"/>
          <w:numId w:val="11"/>
        </w:numPr>
      </w:pPr>
      <w:r>
        <w:t>Users would like to get more relevant results when they search for audio</w:t>
      </w:r>
      <w:r w:rsidR="00500AD5">
        <w:t>, video</w:t>
      </w:r>
      <w:r>
        <w:t xml:space="preserve"> data.</w:t>
      </w:r>
      <w:r w:rsidR="000313E7">
        <w:t xml:space="preserve"> So we need better Audio Indexing mechanism.</w:t>
      </w:r>
    </w:p>
    <w:p w:rsidR="00337690" w:rsidRDefault="00337690">
      <w:pPr>
        <w:widowControl/>
        <w:suppressAutoHyphens w:val="0"/>
        <w:spacing w:after="200" w:line="276" w:lineRule="auto"/>
        <w:rPr>
          <w:rFonts w:asciiTheme="majorHAnsi" w:eastAsiaTheme="majorEastAsia" w:hAnsiTheme="majorHAnsi"/>
          <w:b/>
          <w:bCs/>
          <w:color w:val="4F81BD" w:themeColor="accent1"/>
          <w:sz w:val="26"/>
          <w:szCs w:val="23"/>
        </w:rPr>
      </w:pPr>
      <w:r>
        <w:br w:type="page"/>
      </w:r>
    </w:p>
    <w:p w:rsidR="00D46178" w:rsidRDefault="00D46178" w:rsidP="00D46178">
      <w:pPr>
        <w:pStyle w:val="Heading2"/>
      </w:pPr>
      <w:bookmarkStart w:id="28" w:name="_Toc372337934"/>
      <w:r>
        <w:lastRenderedPageBreak/>
        <w:t>O</w:t>
      </w:r>
      <w:r w:rsidRPr="00D46178">
        <w:t>bjective</w:t>
      </w:r>
      <w:bookmarkEnd w:id="28"/>
    </w:p>
    <w:p w:rsidR="002D50CD" w:rsidRDefault="002D50CD" w:rsidP="00BC4744"/>
    <w:p w:rsidR="00BC4744" w:rsidRDefault="00BC4744" w:rsidP="00BC4744">
      <w:r>
        <w:t>To summarize the motivation &amp; objective of this project, following points can be mentioned:</w:t>
      </w:r>
    </w:p>
    <w:p w:rsidR="00BC4744" w:rsidRPr="00C85BAC" w:rsidRDefault="00BC4744" w:rsidP="00797CDA">
      <w:pPr>
        <w:widowControl/>
        <w:numPr>
          <w:ilvl w:val="0"/>
          <w:numId w:val="1"/>
        </w:numPr>
        <w:suppressAutoHyphens w:val="0"/>
        <w:spacing w:before="200" w:after="200" w:line="276" w:lineRule="auto"/>
      </w:pPr>
      <w:r w:rsidRPr="00C85BAC">
        <w:rPr>
          <w:lang w:val="en"/>
        </w:rPr>
        <w:t>Current web search engines generally do not enable searches into audio</w:t>
      </w:r>
      <w:r w:rsidR="002D50CD">
        <w:rPr>
          <w:lang w:val="en"/>
        </w:rPr>
        <w:t>, video</w:t>
      </w:r>
      <w:r w:rsidRPr="00C85BAC">
        <w:rPr>
          <w:lang w:val="en"/>
        </w:rPr>
        <w:t xml:space="preserve"> files. Informative metadata/tags would allow searches into audio</w:t>
      </w:r>
      <w:r w:rsidR="002D50CD">
        <w:rPr>
          <w:lang w:val="en"/>
        </w:rPr>
        <w:t>, video</w:t>
      </w:r>
      <w:r w:rsidRPr="00C85BAC">
        <w:rPr>
          <w:lang w:val="en"/>
        </w:rPr>
        <w:t xml:space="preserve"> files, but producing such metadata is a tedious manual task.</w:t>
      </w:r>
      <w:r w:rsidR="00317033">
        <w:rPr>
          <w:lang w:val="en"/>
        </w:rPr>
        <w:t xml:space="preserve"> So we need to come up efficient automatic indexing algorithm for audio and video files.</w:t>
      </w:r>
    </w:p>
    <w:p w:rsidR="00BC4744" w:rsidRPr="00C85BAC" w:rsidRDefault="00BC4744" w:rsidP="00797CDA">
      <w:pPr>
        <w:pStyle w:val="ListParagraph"/>
        <w:widowControl/>
        <w:numPr>
          <w:ilvl w:val="0"/>
          <w:numId w:val="1"/>
        </w:numPr>
        <w:suppressAutoHyphens w:val="0"/>
        <w:spacing w:before="200" w:after="200" w:line="276" w:lineRule="auto"/>
      </w:pPr>
      <w:r w:rsidRPr="00C85BAC">
        <w:t>The simplest content-based audio retrieval uses sample to sample comparison between the query and the stored audio pieces. This approach does not work because audio signals are variable and different audio pieces may be represented by different sampling rates and may use a different number of bits for each sample. Because of this, content based audio retrieval is commonly based on a set of extracted audio features, such as frequency distribution.</w:t>
      </w:r>
      <w:r>
        <w:t xml:space="preserve"> </w:t>
      </w:r>
      <w:r w:rsidRPr="00992EFB">
        <w:rPr>
          <w:rFonts w:cs="Times New Roman"/>
          <w:szCs w:val="24"/>
        </w:rPr>
        <w:t>We need to incorporate few more parameters</w:t>
      </w:r>
      <w:r w:rsidR="00317033" w:rsidRPr="00992EFB">
        <w:rPr>
          <w:rFonts w:cs="Times New Roman"/>
          <w:szCs w:val="24"/>
        </w:rPr>
        <w:t xml:space="preserve"> (Acoustic information, </w:t>
      </w:r>
      <w:r w:rsidR="001A7358" w:rsidRPr="00992EFB">
        <w:rPr>
          <w:rFonts w:cs="Times New Roman"/>
          <w:color w:val="000000"/>
          <w:szCs w:val="24"/>
          <w:shd w:val="clear" w:color="auto" w:fill="FFFFFF"/>
        </w:rPr>
        <w:t>categorize based on place of articulation of sounds, ambient noise</w:t>
      </w:r>
      <w:r w:rsidR="00317033" w:rsidRPr="00992EFB">
        <w:rPr>
          <w:rFonts w:cs="Times New Roman"/>
          <w:szCs w:val="24"/>
        </w:rPr>
        <w:t>)</w:t>
      </w:r>
      <w:r w:rsidRPr="00992EFB">
        <w:rPr>
          <w:rFonts w:cs="Times New Roman"/>
          <w:szCs w:val="24"/>
        </w:rPr>
        <w:t xml:space="preserve"> as metadata to enable better indexing.</w:t>
      </w:r>
    </w:p>
    <w:p w:rsidR="00BC4744" w:rsidRPr="00C85BAC" w:rsidRDefault="00BC4744" w:rsidP="00797CDA">
      <w:pPr>
        <w:widowControl/>
        <w:numPr>
          <w:ilvl w:val="0"/>
          <w:numId w:val="1"/>
        </w:numPr>
        <w:suppressAutoHyphens w:val="0"/>
        <w:spacing w:before="200" w:after="200" w:line="276" w:lineRule="auto"/>
      </w:pPr>
      <w:r w:rsidRPr="00C85BAC">
        <w:rPr>
          <w:lang w:val="en"/>
        </w:rPr>
        <w:t>There are some very good indexing &amp; retrieval technologies available for indexing music files. But not much for speech files.</w:t>
      </w:r>
    </w:p>
    <w:p w:rsidR="00BC4744" w:rsidRPr="00C85BAC" w:rsidRDefault="00BC4744" w:rsidP="00797CDA">
      <w:pPr>
        <w:widowControl/>
        <w:numPr>
          <w:ilvl w:val="0"/>
          <w:numId w:val="1"/>
        </w:numPr>
        <w:suppressAutoHyphens w:val="0"/>
        <w:spacing w:before="200" w:after="200" w:line="276" w:lineRule="auto"/>
      </w:pPr>
      <w:r w:rsidRPr="00C85BAC">
        <w:rPr>
          <w:lang w:val="en"/>
        </w:rPr>
        <w:t>The main objective is to come up with an audio</w:t>
      </w:r>
      <w:r w:rsidR="001A7358">
        <w:rPr>
          <w:lang w:val="en"/>
        </w:rPr>
        <w:t>, video</w:t>
      </w:r>
      <w:r w:rsidRPr="00C85BAC">
        <w:rPr>
          <w:lang w:val="en"/>
        </w:rPr>
        <w:t xml:space="preserve"> indexing &amp; retrieval technique which incorporates unique &amp; searchable</w:t>
      </w:r>
      <w:r>
        <w:rPr>
          <w:lang w:val="en"/>
        </w:rPr>
        <w:t xml:space="preserve"> index keys for each audio</w:t>
      </w:r>
      <w:r w:rsidR="001A7358">
        <w:rPr>
          <w:lang w:val="en"/>
        </w:rPr>
        <w:t>, video</w:t>
      </w:r>
      <w:r>
        <w:rPr>
          <w:lang w:val="en"/>
        </w:rPr>
        <w:t xml:space="preserve"> file</w:t>
      </w:r>
      <w:r w:rsidRPr="00C85BAC">
        <w:rPr>
          <w:lang w:val="en"/>
        </w:rPr>
        <w:t xml:space="preserve"> along with the manually entered metadata.  </w:t>
      </w:r>
      <w:r w:rsidR="000411FC">
        <w:rPr>
          <w:lang w:val="en"/>
        </w:rPr>
        <w:t>Index keys will be determined from various aspects of the input file and most relevant tags will be chosen to index the file.</w:t>
      </w:r>
    </w:p>
    <w:p w:rsidR="00D1533C" w:rsidRPr="00CD083D" w:rsidRDefault="00D1533C" w:rsidP="00D1533C">
      <w:pPr>
        <w:rPr>
          <w:rFonts w:cs="Times New Roman"/>
        </w:rPr>
      </w:pPr>
    </w:p>
    <w:p w:rsidR="009F1447" w:rsidRPr="00CD083D" w:rsidRDefault="009F1447" w:rsidP="00D1533C">
      <w:pPr>
        <w:rPr>
          <w:rFonts w:cs="Times New Roman"/>
        </w:rPr>
      </w:pPr>
    </w:p>
    <w:p w:rsidR="005972AB" w:rsidRDefault="005972AB">
      <w:pPr>
        <w:widowControl/>
        <w:suppressAutoHyphens w:val="0"/>
        <w:spacing w:after="200" w:line="276" w:lineRule="auto"/>
        <w:rPr>
          <w:rFonts w:cs="Times New Roman"/>
          <w:b/>
          <w:bCs/>
          <w:sz w:val="32"/>
          <w:szCs w:val="32"/>
        </w:rPr>
      </w:pPr>
      <w:bookmarkStart w:id="29" w:name="_Toc372242532"/>
      <w:r>
        <w:rPr>
          <w:rFonts w:cs="Times New Roman"/>
        </w:rPr>
        <w:br w:type="page"/>
      </w:r>
    </w:p>
    <w:p w:rsidR="00B02E2A" w:rsidRDefault="006F116D" w:rsidP="006F116D">
      <w:pPr>
        <w:pStyle w:val="Heading1"/>
      </w:pPr>
      <w:bookmarkStart w:id="30" w:name="_Chapter_2:_Survey"/>
      <w:bookmarkStart w:id="31" w:name="_Toc372337935"/>
      <w:bookmarkEnd w:id="29"/>
      <w:bookmarkEnd w:id="30"/>
      <w:r w:rsidRPr="00CD083D">
        <w:rPr>
          <w:rFonts w:ascii="Times New Roman" w:hAnsi="Times New Roman"/>
        </w:rPr>
        <w:lastRenderedPageBreak/>
        <w:t>Chapter 2</w:t>
      </w:r>
      <w:r>
        <w:t>:</w:t>
      </w:r>
      <w:bookmarkEnd w:id="31"/>
      <w:r>
        <w:t xml:space="preserve"> </w:t>
      </w:r>
    </w:p>
    <w:p w:rsidR="006F116D" w:rsidRDefault="006F116D" w:rsidP="00B02E2A">
      <w:pPr>
        <w:pStyle w:val="Heading2"/>
        <w:rPr>
          <w:lang w:val="en"/>
        </w:rPr>
      </w:pPr>
      <w:bookmarkStart w:id="32" w:name="_Toc372337936"/>
      <w:r>
        <w:t>Survey of Existing Work</w:t>
      </w:r>
      <w:r w:rsidR="00AD5EEF">
        <w:t>s</w:t>
      </w:r>
      <w:bookmarkEnd w:id="32"/>
    </w:p>
    <w:p w:rsidR="00BC4744" w:rsidRPr="005A71AA" w:rsidRDefault="00BC4744" w:rsidP="00BC4744">
      <w:pPr>
        <w:ind w:left="360"/>
        <w:rPr>
          <w:lang w:val="en"/>
        </w:rPr>
      </w:pPr>
      <w:r w:rsidRPr="005A71AA">
        <w:rPr>
          <w:lang w:val="en"/>
        </w:rPr>
        <w:t>Audio</w:t>
      </w:r>
      <w:r w:rsidR="00D259A9">
        <w:rPr>
          <w:lang w:val="en"/>
        </w:rPr>
        <w:t>, video</w:t>
      </w:r>
      <w:r w:rsidRPr="005A71AA">
        <w:rPr>
          <w:lang w:val="en"/>
        </w:rPr>
        <w:t xml:space="preserve"> related </w:t>
      </w:r>
      <w:r w:rsidR="00C75369">
        <w:rPr>
          <w:lang w:val="en"/>
        </w:rPr>
        <w:t xml:space="preserve">indexing &amp; searching </w:t>
      </w:r>
      <w:r w:rsidRPr="005A71AA">
        <w:rPr>
          <w:lang w:val="en"/>
        </w:rPr>
        <w:t xml:space="preserve">technology can be broadly divided into </w:t>
      </w:r>
      <w:r w:rsidR="00C75369">
        <w:rPr>
          <w:lang w:val="en"/>
        </w:rPr>
        <w:t xml:space="preserve">following </w:t>
      </w:r>
      <w:r w:rsidRPr="005A71AA">
        <w:rPr>
          <w:lang w:val="en"/>
        </w:rPr>
        <w:t>major categories.</w:t>
      </w:r>
    </w:p>
    <w:p w:rsidR="00BC4744" w:rsidRPr="005A71AA" w:rsidRDefault="00D259A9" w:rsidP="00797CDA">
      <w:pPr>
        <w:pStyle w:val="ListParagraph"/>
        <w:widowControl/>
        <w:numPr>
          <w:ilvl w:val="0"/>
          <w:numId w:val="2"/>
        </w:numPr>
        <w:suppressAutoHyphens w:val="0"/>
        <w:spacing w:before="200" w:after="200" w:line="276" w:lineRule="auto"/>
        <w:rPr>
          <w:lang w:val="en"/>
        </w:rPr>
      </w:pPr>
      <w:r>
        <w:rPr>
          <w:lang w:val="en"/>
        </w:rPr>
        <w:t>Speech Search</w:t>
      </w:r>
    </w:p>
    <w:p w:rsidR="00D259A9" w:rsidRDefault="00D259A9" w:rsidP="00797CDA">
      <w:pPr>
        <w:pStyle w:val="ListParagraph"/>
        <w:widowControl/>
        <w:numPr>
          <w:ilvl w:val="0"/>
          <w:numId w:val="2"/>
        </w:numPr>
        <w:suppressAutoHyphens w:val="0"/>
        <w:spacing w:before="200" w:after="200" w:line="276" w:lineRule="auto"/>
        <w:rPr>
          <w:lang w:val="en"/>
        </w:rPr>
      </w:pPr>
      <w:r>
        <w:rPr>
          <w:lang w:val="en"/>
        </w:rPr>
        <w:t>Music Search</w:t>
      </w:r>
    </w:p>
    <w:p w:rsidR="00BC4744" w:rsidRDefault="00D259A9" w:rsidP="00797CDA">
      <w:pPr>
        <w:pStyle w:val="ListParagraph"/>
        <w:widowControl/>
        <w:numPr>
          <w:ilvl w:val="0"/>
          <w:numId w:val="2"/>
        </w:numPr>
        <w:suppressAutoHyphens w:val="0"/>
        <w:spacing w:before="200" w:after="200" w:line="276" w:lineRule="auto"/>
        <w:rPr>
          <w:lang w:val="en"/>
        </w:rPr>
      </w:pPr>
      <w:r>
        <w:rPr>
          <w:lang w:val="en"/>
        </w:rPr>
        <w:t xml:space="preserve">Video Frame Search </w:t>
      </w:r>
      <w:r w:rsidR="00BC4744" w:rsidRPr="005A71AA">
        <w:rPr>
          <w:lang w:val="en"/>
        </w:rPr>
        <w:t xml:space="preserve"> </w:t>
      </w:r>
    </w:p>
    <w:p w:rsidR="00D259A9" w:rsidRPr="00D259A9" w:rsidRDefault="00D259A9" w:rsidP="00D259A9">
      <w:pPr>
        <w:widowControl/>
        <w:suppressAutoHyphens w:val="0"/>
        <w:spacing w:before="200" w:after="200" w:line="276" w:lineRule="auto"/>
        <w:rPr>
          <w:lang w:val="en"/>
        </w:rPr>
      </w:pPr>
      <w:r>
        <w:rPr>
          <w:lang w:val="en"/>
        </w:rPr>
        <w:t>Notable researches done in these fields are listed below:</w:t>
      </w:r>
    </w:p>
    <w:p w:rsidR="00BC4744" w:rsidRPr="00EE1E47" w:rsidRDefault="00D259A9" w:rsidP="00B02E2A">
      <w:pPr>
        <w:pStyle w:val="Heading3"/>
      </w:pPr>
      <w:bookmarkStart w:id="33" w:name="_Toc354334469"/>
      <w:bookmarkStart w:id="34" w:name="_Toc372337937"/>
      <w:r>
        <w:t>Audio Video</w:t>
      </w:r>
      <w:r w:rsidR="00BC4744" w:rsidRPr="00EE1E47">
        <w:t xml:space="preserve"> Search</w:t>
      </w:r>
      <w:bookmarkEnd w:id="33"/>
      <w:bookmarkEnd w:id="34"/>
    </w:p>
    <w:p w:rsidR="00BC4744" w:rsidRPr="00EE1E47" w:rsidRDefault="00BC4744" w:rsidP="00B02E2A">
      <w:pPr>
        <w:pStyle w:val="Heading4"/>
      </w:pPr>
      <w:bookmarkStart w:id="35" w:name="_Toc354334470"/>
      <w:bookmarkStart w:id="36" w:name="_Toc372337938"/>
      <w:r w:rsidRPr="00EE1E47">
        <w:t>Research Projects:</w:t>
      </w:r>
      <w:bookmarkEnd w:id="35"/>
      <w:bookmarkEnd w:id="36"/>
    </w:p>
    <w:p w:rsidR="00BC4744" w:rsidRDefault="00BC4744" w:rsidP="00B02E2A">
      <w:pPr>
        <w:pStyle w:val="Heading5"/>
      </w:pPr>
      <w:r>
        <w:t>MUVIS</w:t>
      </w:r>
    </w:p>
    <w:p w:rsidR="00BC4744" w:rsidRPr="00F94B46" w:rsidRDefault="00BC4744" w:rsidP="00BC4744">
      <w:pPr>
        <w:ind w:left="360"/>
        <w:rPr>
          <w:lang w:val="en"/>
        </w:rPr>
      </w:pPr>
      <w:r w:rsidRPr="00F94B46">
        <w:rPr>
          <w:lang w:val="en"/>
        </w:rPr>
        <w:t>MUVIS is a framework for management (indexing, browsing, querying, summarization, etc.) of the multimedia collections such as audio/video clips and still images.</w:t>
      </w:r>
    </w:p>
    <w:p w:rsidR="00D259A9" w:rsidRDefault="00D712DA" w:rsidP="00D712DA">
      <w:pPr>
        <w:tabs>
          <w:tab w:val="left" w:pos="2916"/>
        </w:tabs>
        <w:ind w:left="360"/>
        <w:rPr>
          <w:lang w:val="en"/>
        </w:rPr>
      </w:pPr>
      <w:r>
        <w:rPr>
          <w:lang w:val="en"/>
        </w:rPr>
        <w:tab/>
      </w:r>
    </w:p>
    <w:p w:rsidR="00BC4744" w:rsidRDefault="00BC4744" w:rsidP="00BC4744">
      <w:pPr>
        <w:ind w:left="360"/>
        <w:rPr>
          <w:lang w:val="en"/>
        </w:rPr>
      </w:pPr>
      <w:r w:rsidRPr="00F94B46">
        <w:rPr>
          <w:lang w:val="en"/>
        </w:rPr>
        <w:t>MUVIS is a collaborative framework that supports indexing, browsing and querying of various multimedia types such as audio, video, audio/video interlaced in several formats. It allows real-time audio and video capturing, encoding by last generation codecs such as MPEG-4, H.263+, MP3 and AAC. MUVIS also supports several audio/video file format such as AVI, MP4, MP3 and AAC. MUVIS achieves a global and unified solution for content-based indexing and retrieval problem and provides user-friendly applications and a generic framework especially for third parties to develop their feature extraction modules.</w:t>
      </w:r>
    </w:p>
    <w:p w:rsidR="00BC4744" w:rsidRDefault="00BC4744" w:rsidP="00B02E2A">
      <w:pPr>
        <w:pStyle w:val="Heading5"/>
      </w:pPr>
      <w:proofErr w:type="spellStart"/>
      <w:r w:rsidRPr="00EE1E47">
        <w:t>Rough’n’Ready</w:t>
      </w:r>
      <w:proofErr w:type="spellEnd"/>
    </w:p>
    <w:p w:rsidR="00BC4744" w:rsidRDefault="00BC4744" w:rsidP="00BC4744">
      <w:pPr>
        <w:ind w:left="360"/>
      </w:pPr>
      <w:r>
        <w:t xml:space="preserve">Rough ’n’ Ready indexes speech data, creates a structural summarization, and provides tools for browsing the stored data. </w:t>
      </w:r>
      <w:r w:rsidRPr="00B51394">
        <w:t xml:space="preserve">The </w:t>
      </w:r>
      <w:proofErr w:type="spellStart"/>
      <w:r w:rsidRPr="00B51394">
        <w:t>Rough’n’Ready</w:t>
      </w:r>
      <w:proofErr w:type="spellEnd"/>
      <w:r w:rsidRPr="00B51394">
        <w:t xml:space="preserve"> system</w:t>
      </w:r>
      <w:r>
        <w:t xml:space="preserve"> </w:t>
      </w:r>
      <w:r w:rsidRPr="00B51394">
        <w:t>has focused</w:t>
      </w:r>
      <w:r>
        <w:t xml:space="preserve"> </w:t>
      </w:r>
      <w:r w:rsidRPr="00B51394">
        <w:t>entirely on the linguistic content contained in the audio</w:t>
      </w:r>
      <w:r>
        <w:t xml:space="preserve"> </w:t>
      </w:r>
      <w:r w:rsidRPr="00B51394">
        <w:t>signal and, thereby, derives all of its information from</w:t>
      </w:r>
      <w:r>
        <w:t xml:space="preserve"> </w:t>
      </w:r>
      <w:r w:rsidRPr="00B51394">
        <w:t>the speech signal. This is a conscious choice designed to channel all development effort toward effective extraction,</w:t>
      </w:r>
      <w:r>
        <w:t xml:space="preserve"> </w:t>
      </w:r>
      <w:r w:rsidRPr="00B51394">
        <w:t>summarization, and display of information from audio. This</w:t>
      </w:r>
      <w:r>
        <w:t xml:space="preserve"> </w:t>
      </w:r>
      <w:r w:rsidRPr="00B51394">
        <w:t xml:space="preserve">gives </w:t>
      </w:r>
      <w:proofErr w:type="spellStart"/>
      <w:r w:rsidRPr="00B51394">
        <w:t>Rough’n’Ready</w:t>
      </w:r>
      <w:proofErr w:type="spellEnd"/>
      <w:r w:rsidRPr="00B51394">
        <w:t xml:space="preserve"> a unique capability when speech is</w:t>
      </w:r>
      <w:r>
        <w:t xml:space="preserve"> </w:t>
      </w:r>
      <w:r w:rsidRPr="00B51394">
        <w:t>the only knowledge source. Another salient feature of our</w:t>
      </w:r>
      <w:r>
        <w:t xml:space="preserve"> </w:t>
      </w:r>
      <w:r w:rsidRPr="00B51394">
        <w:t>system is that all of the speech and language technologies</w:t>
      </w:r>
      <w:r>
        <w:t xml:space="preserve"> </w:t>
      </w:r>
      <w:r w:rsidRPr="00B51394">
        <w:t>employed share a common statistical modeling paradigm</w:t>
      </w:r>
      <w:r>
        <w:t xml:space="preserve"> </w:t>
      </w:r>
      <w:r w:rsidRPr="00B51394">
        <w:t>that facilitates the integration of various knowledge sources.</w:t>
      </w:r>
      <w:r>
        <w:t xml:space="preserve"> </w:t>
      </w:r>
    </w:p>
    <w:p w:rsidR="00E87AF9" w:rsidRDefault="00E87AF9" w:rsidP="00BC4744">
      <w:pPr>
        <w:ind w:left="360"/>
      </w:pPr>
    </w:p>
    <w:p w:rsidR="00E87AF9" w:rsidRDefault="00E87AF9" w:rsidP="00BC4744">
      <w:pPr>
        <w:ind w:left="360"/>
      </w:pPr>
    </w:p>
    <w:p w:rsidR="00E87AF9" w:rsidRDefault="00E87AF9" w:rsidP="00B02E2A">
      <w:pPr>
        <w:pStyle w:val="Heading5"/>
      </w:pPr>
      <w:r>
        <w:t>Talk Miner</w:t>
      </w:r>
    </w:p>
    <w:p w:rsidR="00E87AF9" w:rsidRDefault="00E87AF9" w:rsidP="00E87AF9">
      <w:r>
        <w:t>A new online video search tool launched this week makes it easier to search the content of video lectures by automatically transcribing words used in the lecturer’s visual aids.</w:t>
      </w:r>
    </w:p>
    <w:p w:rsidR="00E87AF9" w:rsidRDefault="00E87AF9" w:rsidP="00E87AF9"/>
    <w:p w:rsidR="00E87AF9" w:rsidRPr="00E87AF9" w:rsidRDefault="00E87AF9" w:rsidP="00E87AF9">
      <w:proofErr w:type="spellStart"/>
      <w:r>
        <w:t>TalkMiner</w:t>
      </w:r>
      <w:proofErr w:type="spellEnd"/>
      <w:r>
        <w:t xml:space="preserve"> was created by researchers at Fuji Xerox Palo Alto Laboratory (FXPAL), in </w:t>
      </w:r>
      <w:r>
        <w:lastRenderedPageBreak/>
        <w:t>California, to help students and professionals search the ever-expanding online archives of video lectures and presentations.</w:t>
      </w:r>
    </w:p>
    <w:p w:rsidR="00BC4744" w:rsidRDefault="00BC4744" w:rsidP="00B02E2A">
      <w:pPr>
        <w:pStyle w:val="Heading5"/>
      </w:pPr>
      <w:proofErr w:type="spellStart"/>
      <w:r>
        <w:t>SpeechBot</w:t>
      </w:r>
      <w:proofErr w:type="spellEnd"/>
    </w:p>
    <w:p w:rsidR="00BC4744" w:rsidRPr="00E70A1F" w:rsidRDefault="00BC4744" w:rsidP="00D259A9">
      <w:pPr>
        <w:ind w:left="360"/>
        <w:rPr>
          <w:lang w:val="en"/>
        </w:rPr>
      </w:pPr>
      <w:proofErr w:type="spellStart"/>
      <w:r w:rsidRPr="00E70A1F">
        <w:rPr>
          <w:lang w:val="en"/>
        </w:rPr>
        <w:t>SpeechBot</w:t>
      </w:r>
      <w:proofErr w:type="spellEnd"/>
      <w:r w:rsidRPr="00E70A1F">
        <w:rPr>
          <w:lang w:val="en"/>
        </w:rPr>
        <w:t xml:space="preserve"> is a public search system (</w:t>
      </w:r>
      <w:proofErr w:type="spellStart"/>
      <w:r w:rsidRPr="00E70A1F">
        <w:rPr>
          <w:lang w:val="en"/>
        </w:rPr>
        <w:t>SpeechBot</w:t>
      </w:r>
      <w:proofErr w:type="spellEnd"/>
      <w:r w:rsidRPr="00E70A1F">
        <w:rPr>
          <w:lang w:val="en"/>
        </w:rPr>
        <w:t>, 1999) similar to AltaVista which indexes audio from public Web sites such as Broadcast.com, NPR.org, Pseudo.com, and InternetNews.com. The index is updated daily as new shows are archived in their Web sites.</w:t>
      </w:r>
    </w:p>
    <w:p w:rsidR="00BC4744" w:rsidRPr="00EE1E47" w:rsidRDefault="00BC4744" w:rsidP="00BC4744"/>
    <w:p w:rsidR="00BC4744" w:rsidRDefault="00BC4744" w:rsidP="00B02E2A">
      <w:pPr>
        <w:pStyle w:val="Heading4"/>
      </w:pPr>
      <w:bookmarkStart w:id="37" w:name="_Toc354334471"/>
      <w:bookmarkStart w:id="38" w:name="_Toc372337939"/>
      <w:r w:rsidRPr="00EE1E47">
        <w:t>Commercial Products:</w:t>
      </w:r>
      <w:bookmarkStart w:id="39" w:name="h.ndczc91wzdim" w:colFirst="0" w:colLast="0"/>
      <w:bookmarkStart w:id="40" w:name="h.2ii5f4baqvgt" w:colFirst="0" w:colLast="0"/>
      <w:bookmarkStart w:id="41" w:name="h.atz54jamiglg" w:colFirst="0" w:colLast="0"/>
      <w:bookmarkStart w:id="42" w:name="h.pithxuukujwb" w:colFirst="0" w:colLast="0"/>
      <w:bookmarkStart w:id="43" w:name="h.wpqhc9xqfbnq" w:colFirst="0" w:colLast="0"/>
      <w:bookmarkEnd w:id="37"/>
      <w:bookmarkEnd w:id="38"/>
      <w:bookmarkEnd w:id="39"/>
      <w:bookmarkEnd w:id="40"/>
      <w:bookmarkEnd w:id="41"/>
      <w:bookmarkEnd w:id="42"/>
      <w:bookmarkEnd w:id="43"/>
    </w:p>
    <w:p w:rsidR="00BC4744" w:rsidRDefault="00BC4744" w:rsidP="00B02E2A">
      <w:pPr>
        <w:pStyle w:val="Heading5"/>
      </w:pPr>
      <w:r>
        <w:t>Google Audio Indexing</w:t>
      </w:r>
    </w:p>
    <w:p w:rsidR="00BC4744" w:rsidRPr="00E70A1F" w:rsidRDefault="00BC4744" w:rsidP="00BC4744">
      <w:pPr>
        <w:ind w:left="360"/>
        <w:rPr>
          <w:lang w:val="en"/>
        </w:rPr>
      </w:pPr>
      <w:r w:rsidRPr="00E70A1F">
        <w:rPr>
          <w:lang w:val="en"/>
        </w:rPr>
        <w:t>In the 2008 presidential election race in the United States, the</w:t>
      </w:r>
      <w:r>
        <w:rPr>
          <w:lang w:val="en"/>
        </w:rPr>
        <w:t xml:space="preserve"> </w:t>
      </w:r>
      <w:r w:rsidRPr="00E70A1F">
        <w:rPr>
          <w:lang w:val="en"/>
        </w:rPr>
        <w:t xml:space="preserve">prospective candidates made extensive use of </w:t>
      </w:r>
      <w:r w:rsidR="00C95BC9">
        <w:rPr>
          <w:lang w:val="en"/>
        </w:rPr>
        <w:t>YouTube</w:t>
      </w:r>
      <w:r w:rsidRPr="00E70A1F">
        <w:rPr>
          <w:lang w:val="en"/>
        </w:rPr>
        <w:t xml:space="preserve"> to post video</w:t>
      </w:r>
      <w:r>
        <w:rPr>
          <w:lang w:val="en"/>
        </w:rPr>
        <w:t xml:space="preserve"> </w:t>
      </w:r>
      <w:r w:rsidRPr="00E70A1F">
        <w:rPr>
          <w:lang w:val="en"/>
        </w:rPr>
        <w:t xml:space="preserve">material. </w:t>
      </w:r>
      <w:r>
        <w:rPr>
          <w:lang w:val="en"/>
        </w:rPr>
        <w:t xml:space="preserve">Google </w:t>
      </w:r>
      <w:r w:rsidRPr="00E70A1F">
        <w:rPr>
          <w:lang w:val="en"/>
        </w:rPr>
        <w:t>developed a scalable system that transcribes this material</w:t>
      </w:r>
      <w:r>
        <w:rPr>
          <w:lang w:val="en"/>
        </w:rPr>
        <w:t xml:space="preserve"> </w:t>
      </w:r>
      <w:r w:rsidRPr="00E70A1F">
        <w:rPr>
          <w:lang w:val="en"/>
        </w:rPr>
        <w:t>and makes the content searchable (by indexing the meta-data</w:t>
      </w:r>
      <w:r>
        <w:rPr>
          <w:lang w:val="en"/>
        </w:rPr>
        <w:t xml:space="preserve"> </w:t>
      </w:r>
      <w:r w:rsidRPr="00E70A1F">
        <w:rPr>
          <w:lang w:val="en"/>
        </w:rPr>
        <w:t>and transcripts of the videos) and allows the user to navigate through</w:t>
      </w:r>
      <w:r>
        <w:rPr>
          <w:lang w:val="en"/>
        </w:rPr>
        <w:t xml:space="preserve"> </w:t>
      </w:r>
      <w:r w:rsidRPr="00E70A1F">
        <w:rPr>
          <w:lang w:val="en"/>
        </w:rPr>
        <w:t>the video material based on content. The system is available as an</w:t>
      </w:r>
      <w:r>
        <w:rPr>
          <w:lang w:val="en"/>
        </w:rPr>
        <w:t xml:space="preserve"> </w:t>
      </w:r>
      <w:r w:rsidRPr="00E70A1F">
        <w:rPr>
          <w:lang w:val="en"/>
        </w:rPr>
        <w:t>i</w:t>
      </w:r>
      <w:r>
        <w:rPr>
          <w:lang w:val="en"/>
        </w:rPr>
        <w:t>Google gadget</w:t>
      </w:r>
      <w:r w:rsidRPr="00E70A1F">
        <w:rPr>
          <w:lang w:val="en"/>
        </w:rPr>
        <w:t xml:space="preserve"> as well as a Labs product (labs.google.com/Gaudi).</w:t>
      </w:r>
      <w:r>
        <w:rPr>
          <w:lang w:val="en"/>
        </w:rPr>
        <w:t xml:space="preserve"> </w:t>
      </w:r>
      <w:r w:rsidRPr="00E70A1F">
        <w:rPr>
          <w:lang w:val="en"/>
        </w:rPr>
        <w:t>Given the large exposure, special emphasis was put on the scalability</w:t>
      </w:r>
      <w:r>
        <w:rPr>
          <w:lang w:val="en"/>
        </w:rPr>
        <w:t xml:space="preserve"> </w:t>
      </w:r>
      <w:r w:rsidRPr="00E70A1F">
        <w:rPr>
          <w:lang w:val="en"/>
        </w:rPr>
        <w:t>and reliability of the system.</w:t>
      </w:r>
    </w:p>
    <w:p w:rsidR="00BC4744" w:rsidRPr="00E70A1F" w:rsidRDefault="00BC4744" w:rsidP="00BC4744">
      <w:pPr>
        <w:ind w:left="360"/>
        <w:rPr>
          <w:lang w:val="en"/>
        </w:rPr>
      </w:pPr>
      <w:r w:rsidRPr="00E70A1F">
        <w:rPr>
          <w:lang w:val="en"/>
        </w:rPr>
        <w:t xml:space="preserve">Google's efforts to improve video search by using speech recognition technology started to become visible in July, when Google </w:t>
      </w:r>
      <w:hyperlink r:id="rId21">
        <w:r w:rsidRPr="00E70A1F">
          <w:rPr>
            <w:lang w:val="en"/>
          </w:rPr>
          <w:t>launched a gadget</w:t>
        </w:r>
      </w:hyperlink>
      <w:r w:rsidRPr="00E70A1F">
        <w:rPr>
          <w:lang w:val="en"/>
        </w:rPr>
        <w:t xml:space="preserve"> for searching inside the political speeches from </w:t>
      </w:r>
      <w:r w:rsidR="00C95BC9">
        <w:rPr>
          <w:lang w:val="en"/>
        </w:rPr>
        <w:t>YouTube</w:t>
      </w:r>
      <w:r w:rsidRPr="00E70A1F">
        <w:rPr>
          <w:lang w:val="en"/>
        </w:rPr>
        <w:t xml:space="preserve">. The gadget has been expanded into a new service called </w:t>
      </w:r>
      <w:hyperlink r:id="rId22">
        <w:r w:rsidRPr="00E70A1F">
          <w:rPr>
            <w:lang w:val="en"/>
          </w:rPr>
          <w:t>GAudi (Google Audio Indexing)</w:t>
        </w:r>
      </w:hyperlink>
      <w:r w:rsidRPr="00E70A1F">
        <w:rPr>
          <w:lang w:val="en"/>
        </w:rPr>
        <w:t>, which is now available at Google Labs.</w:t>
      </w:r>
    </w:p>
    <w:p w:rsidR="00D52692" w:rsidRDefault="00D52692" w:rsidP="00BC4744">
      <w:pPr>
        <w:ind w:left="360"/>
        <w:rPr>
          <w:lang w:val="en"/>
        </w:rPr>
      </w:pPr>
    </w:p>
    <w:p w:rsidR="00BC4744" w:rsidRPr="004933EB" w:rsidRDefault="00BC4744" w:rsidP="00BC4744">
      <w:pPr>
        <w:ind w:left="360"/>
        <w:rPr>
          <w:lang w:val="en"/>
        </w:rPr>
      </w:pPr>
      <w:r w:rsidRPr="004933EB">
        <w:rPr>
          <w:lang w:val="en"/>
        </w:rPr>
        <w:t xml:space="preserve">Although Gaudi is removed from iGoogle as well as Google Labs, it was a great </w:t>
      </w:r>
      <w:r>
        <w:rPr>
          <w:lang w:val="en"/>
        </w:rPr>
        <w:t xml:space="preserve">and </w:t>
      </w:r>
      <w:r w:rsidRPr="004933EB">
        <w:rPr>
          <w:lang w:val="en"/>
        </w:rPr>
        <w:t>innovative approach towards Audio Indexing and retrieval.</w:t>
      </w:r>
    </w:p>
    <w:p w:rsidR="00BC4744" w:rsidRDefault="00BC4744" w:rsidP="00B02E2A">
      <w:pPr>
        <w:pStyle w:val="Heading5"/>
      </w:pPr>
      <w:bookmarkStart w:id="44" w:name="h.ojtmgd2u258b" w:colFirst="0" w:colLast="0"/>
      <w:bookmarkEnd w:id="44"/>
      <w:r>
        <w:t>HP Autonomy</w:t>
      </w:r>
    </w:p>
    <w:p w:rsidR="00BC4744" w:rsidRPr="00DD1DAF" w:rsidRDefault="00BC4744" w:rsidP="00A05334">
      <w:pPr>
        <w:ind w:left="720"/>
      </w:pPr>
      <w:r w:rsidRPr="00DD1DAF">
        <w:t xml:space="preserve">The main technology, 'Intelligent Data Operating Layer' (IDOL), allows search and processing of </w:t>
      </w:r>
      <w:r>
        <w:t>text</w:t>
      </w:r>
      <w:r w:rsidRPr="00DD1DAF">
        <w:t xml:space="preserve"> taken from database, audio, video or text files or streams. The processing of such information by IDOL is referred to by Autonomy</w:t>
      </w:r>
      <w:r>
        <w:t xml:space="preserve"> as Meaning-Based Computing.</w:t>
      </w:r>
    </w:p>
    <w:p w:rsidR="00BC4744" w:rsidRPr="00DD1DAF" w:rsidRDefault="00BC4744" w:rsidP="00A05334">
      <w:pPr>
        <w:ind w:left="720"/>
      </w:pPr>
      <w:r w:rsidRPr="00DD1DAF">
        <w:t>Autonomy's technology attempts to "understand" any form of unstructured information, including text, voice, and video, and based on that understanding perform automatic operations, for example inferring what the user wants and on that basis finding other information that may be of interest.</w:t>
      </w:r>
    </w:p>
    <w:p w:rsidR="00BC4744" w:rsidRPr="00124BEB" w:rsidRDefault="00BC4744" w:rsidP="00B02E2A">
      <w:pPr>
        <w:pStyle w:val="Heading5"/>
      </w:pPr>
      <w:bookmarkStart w:id="45" w:name="h.uglck8uqid63" w:colFirst="0" w:colLast="0"/>
      <w:bookmarkEnd w:id="45"/>
      <w:r>
        <w:t>Microsoft Audio Video Indexing Service (MAVIS)</w:t>
      </w:r>
    </w:p>
    <w:p w:rsidR="00BC4744" w:rsidRDefault="00BC4744" w:rsidP="00BC4744">
      <w:pPr>
        <w:ind w:left="360"/>
        <w:rPr>
          <w:rFonts w:cstheme="minorHAnsi"/>
          <w:lang w:val="en"/>
        </w:rPr>
      </w:pPr>
      <w:r w:rsidRPr="009A344A">
        <w:rPr>
          <w:rFonts w:cstheme="minorHAnsi"/>
          <w:lang w:val="en"/>
        </w:rPr>
        <w:t xml:space="preserve">The Microsoft Audio Video Indexing Service (MAVIS) is a Windows Azure application which uses state of the art speech recognition technology developed at Microsoft Research to enable searching of digitized spoken content, whether they are from meetings, conference calls, voice mails, presentations, online lectures, or even Internet video. A side benefit of MAVIS is the ability to generate automatic closed captions and keywords which can increase accessibility and discoverability of audio and video files with speech content. At this time MAVIS supports English speech content. MAVIS is now available as a commercial service through a subscription to </w:t>
      </w:r>
      <w:hyperlink r:id="rId23">
        <w:r w:rsidRPr="009A344A">
          <w:rPr>
            <w:rFonts w:cstheme="minorHAnsi"/>
            <w:b/>
            <w:lang w:val="en"/>
          </w:rPr>
          <w:t>Greenbutton</w:t>
        </w:r>
        <w:r w:rsidRPr="009A344A">
          <w:rPr>
            <w:rFonts w:cstheme="minorHAnsi"/>
            <w:lang w:val="en"/>
          </w:rPr>
          <w:t xml:space="preserve"> </w:t>
        </w:r>
        <w:proofErr w:type="spellStart"/>
        <w:r w:rsidRPr="009A344A">
          <w:rPr>
            <w:rFonts w:cstheme="minorHAnsi"/>
            <w:b/>
            <w:lang w:val="en"/>
          </w:rPr>
          <w:t>inCus</w:t>
        </w:r>
        <w:proofErr w:type="spellEnd"/>
      </w:hyperlink>
      <w:r w:rsidRPr="009A344A">
        <w:rPr>
          <w:rFonts w:cstheme="minorHAnsi"/>
          <w:lang w:val="en"/>
        </w:rPr>
        <w:t xml:space="preserve">. </w:t>
      </w:r>
    </w:p>
    <w:p w:rsidR="00BC4744" w:rsidRPr="009A344A" w:rsidRDefault="00BC4744" w:rsidP="00BC4744">
      <w:pPr>
        <w:spacing w:after="280" w:line="360" w:lineRule="auto"/>
        <w:rPr>
          <w:rFonts w:cstheme="minorHAnsi"/>
        </w:rPr>
      </w:pPr>
      <w:r w:rsidRPr="009A344A">
        <w:rPr>
          <w:rFonts w:eastAsia="Verdana" w:cstheme="minorHAnsi"/>
          <w:color w:val="1A1A1A"/>
        </w:rPr>
        <w:t xml:space="preserve"> </w:t>
      </w:r>
    </w:p>
    <w:p w:rsidR="00BC4744" w:rsidRPr="00D712DA" w:rsidRDefault="00BC4744" w:rsidP="00B02E2A">
      <w:pPr>
        <w:pStyle w:val="Heading3"/>
      </w:pPr>
      <w:bookmarkStart w:id="46" w:name="h.1gjykknzrvm" w:colFirst="0" w:colLast="0"/>
      <w:bookmarkStart w:id="47" w:name="_Toc354334472"/>
      <w:bookmarkStart w:id="48" w:name="_Toc372337940"/>
      <w:bookmarkEnd w:id="46"/>
      <w:r w:rsidRPr="00D712DA">
        <w:lastRenderedPageBreak/>
        <w:t>Music Search</w:t>
      </w:r>
      <w:bookmarkEnd w:id="47"/>
      <w:bookmarkEnd w:id="48"/>
    </w:p>
    <w:p w:rsidR="00BC4744" w:rsidRPr="00D712DA" w:rsidRDefault="00BC4744" w:rsidP="00B02E2A">
      <w:pPr>
        <w:pStyle w:val="Heading4"/>
      </w:pPr>
      <w:bookmarkStart w:id="49" w:name="h.vs19h1rhi3en" w:colFirst="0" w:colLast="0"/>
      <w:bookmarkStart w:id="50" w:name="_Toc354334473"/>
      <w:bookmarkStart w:id="51" w:name="_Toc372337941"/>
      <w:bookmarkEnd w:id="49"/>
      <w:r w:rsidRPr="00D712DA">
        <w:t>Acoustic Fingerprinting</w:t>
      </w:r>
      <w:bookmarkEnd w:id="50"/>
      <w:bookmarkEnd w:id="51"/>
    </w:p>
    <w:p w:rsidR="00BC4744" w:rsidRPr="004933EB" w:rsidRDefault="00BC4744" w:rsidP="00BC4744">
      <w:pPr>
        <w:spacing w:before="80" w:after="120" w:line="314" w:lineRule="auto"/>
      </w:pPr>
      <w:r w:rsidRPr="004933EB">
        <w:rPr>
          <w:highlight w:val="white"/>
        </w:rPr>
        <w:t xml:space="preserve">An </w:t>
      </w:r>
      <w:r w:rsidRPr="004933EB">
        <w:rPr>
          <w:b/>
          <w:highlight w:val="white"/>
        </w:rPr>
        <w:t>acoustic fingerprint</w:t>
      </w:r>
      <w:r w:rsidRPr="004933EB">
        <w:rPr>
          <w:highlight w:val="white"/>
        </w:rPr>
        <w:t xml:space="preserve"> is a condensed digital summary, </w:t>
      </w:r>
      <w:hyperlink r:id="rId24">
        <w:r w:rsidRPr="004933EB">
          <w:rPr>
            <w:color w:val="0B0080"/>
            <w:highlight w:val="white"/>
          </w:rPr>
          <w:t>deterministically</w:t>
        </w:r>
      </w:hyperlink>
      <w:r w:rsidRPr="004933EB">
        <w:rPr>
          <w:highlight w:val="white"/>
        </w:rPr>
        <w:t xml:space="preserve"> generated from an </w:t>
      </w:r>
      <w:hyperlink r:id="rId25">
        <w:r w:rsidRPr="004933EB">
          <w:rPr>
            <w:color w:val="0B0080"/>
            <w:highlight w:val="white"/>
          </w:rPr>
          <w:t>audio signal</w:t>
        </w:r>
      </w:hyperlink>
      <w:r w:rsidRPr="004933EB">
        <w:rPr>
          <w:highlight w:val="white"/>
        </w:rPr>
        <w:t xml:space="preserve">, </w:t>
      </w:r>
      <w:r>
        <w:rPr>
          <w:highlight w:val="white"/>
        </w:rPr>
        <w:t xml:space="preserve">which </w:t>
      </w:r>
      <w:r w:rsidRPr="004933EB">
        <w:rPr>
          <w:highlight w:val="white"/>
        </w:rPr>
        <w:t xml:space="preserve">can be used to identify an </w:t>
      </w:r>
      <w:hyperlink r:id="rId26">
        <w:r w:rsidRPr="004933EB">
          <w:rPr>
            <w:color w:val="0B0080"/>
            <w:highlight w:val="white"/>
          </w:rPr>
          <w:t>audio sample</w:t>
        </w:r>
      </w:hyperlink>
      <w:r w:rsidRPr="004933EB">
        <w:rPr>
          <w:highlight w:val="white"/>
        </w:rPr>
        <w:t xml:space="preserve"> or quickly locate similar items in an audio database.</w:t>
      </w:r>
      <w:hyperlink r:id="rId27" w:anchor="cite_note-1">
        <w:r w:rsidRPr="004933EB">
          <w:rPr>
            <w:color w:val="0B0080"/>
            <w:highlight w:val="white"/>
            <w:vertAlign w:val="superscript"/>
          </w:rPr>
          <w:t>[1]</w:t>
        </w:r>
      </w:hyperlink>
    </w:p>
    <w:p w:rsidR="00BC4744" w:rsidRPr="004933EB" w:rsidRDefault="00BC4744" w:rsidP="00A05334">
      <w:pPr>
        <w:spacing w:before="80" w:after="120"/>
      </w:pPr>
      <w:r w:rsidRPr="004933EB">
        <w:rPr>
          <w:highlight w:val="white"/>
        </w:rPr>
        <w:t xml:space="preserve">Practical uses of acoustic fingerprinting include identifying </w:t>
      </w:r>
      <w:hyperlink r:id="rId28">
        <w:r w:rsidRPr="004933EB">
          <w:rPr>
            <w:color w:val="0B0080"/>
            <w:highlight w:val="white"/>
          </w:rPr>
          <w:t>songs</w:t>
        </w:r>
      </w:hyperlink>
      <w:r w:rsidRPr="004933EB">
        <w:rPr>
          <w:highlight w:val="white"/>
        </w:rPr>
        <w:t xml:space="preserve">, </w:t>
      </w:r>
      <w:hyperlink r:id="rId29">
        <w:r w:rsidRPr="004933EB">
          <w:rPr>
            <w:color w:val="0B0080"/>
            <w:highlight w:val="white"/>
          </w:rPr>
          <w:t>melodies</w:t>
        </w:r>
      </w:hyperlink>
      <w:r w:rsidRPr="004933EB">
        <w:rPr>
          <w:highlight w:val="white"/>
        </w:rPr>
        <w:t xml:space="preserve">, </w:t>
      </w:r>
      <w:hyperlink r:id="rId30">
        <w:r w:rsidRPr="004933EB">
          <w:rPr>
            <w:color w:val="0B0080"/>
            <w:highlight w:val="white"/>
          </w:rPr>
          <w:t>tunes</w:t>
        </w:r>
      </w:hyperlink>
      <w:r w:rsidRPr="004933EB">
        <w:rPr>
          <w:highlight w:val="white"/>
        </w:rPr>
        <w:t xml:space="preserve">, or </w:t>
      </w:r>
      <w:hyperlink r:id="rId31">
        <w:r w:rsidRPr="004933EB">
          <w:rPr>
            <w:color w:val="0B0080"/>
            <w:highlight w:val="white"/>
          </w:rPr>
          <w:t>advertisements</w:t>
        </w:r>
      </w:hyperlink>
      <w:r w:rsidRPr="004933EB">
        <w:rPr>
          <w:highlight w:val="white"/>
        </w:rPr>
        <w:t xml:space="preserve">; </w:t>
      </w:r>
      <w:hyperlink r:id="rId32">
        <w:r w:rsidRPr="004933EB">
          <w:rPr>
            <w:color w:val="0B0080"/>
            <w:highlight w:val="white"/>
          </w:rPr>
          <w:t>sound effect</w:t>
        </w:r>
      </w:hyperlink>
      <w:r w:rsidRPr="004933EB">
        <w:rPr>
          <w:highlight w:val="white"/>
        </w:rPr>
        <w:t xml:space="preserve"> library management; and </w:t>
      </w:r>
      <w:hyperlink r:id="rId33">
        <w:r w:rsidRPr="004933EB">
          <w:rPr>
            <w:color w:val="0B0080"/>
            <w:highlight w:val="white"/>
          </w:rPr>
          <w:t>video file</w:t>
        </w:r>
      </w:hyperlink>
      <w:r w:rsidRPr="004933EB">
        <w:rPr>
          <w:highlight w:val="white"/>
        </w:rPr>
        <w:t xml:space="preserve"> identification. Media identification using acoustic fingerprints can be used to monitor the use of specific musical works and performances on</w:t>
      </w:r>
      <w:r>
        <w:t xml:space="preserve"> </w:t>
      </w:r>
      <w:hyperlink r:id="rId34">
        <w:r w:rsidRPr="004933EB">
          <w:rPr>
            <w:color w:val="0B0080"/>
            <w:highlight w:val="white"/>
          </w:rPr>
          <w:t>radio</w:t>
        </w:r>
      </w:hyperlink>
      <w:r w:rsidRPr="004933EB">
        <w:rPr>
          <w:highlight w:val="white"/>
        </w:rPr>
        <w:t xml:space="preserve"> </w:t>
      </w:r>
      <w:hyperlink r:id="rId35">
        <w:r w:rsidRPr="004933EB">
          <w:rPr>
            <w:color w:val="0B0080"/>
            <w:highlight w:val="white"/>
          </w:rPr>
          <w:t>broadcast</w:t>
        </w:r>
      </w:hyperlink>
      <w:r w:rsidRPr="004933EB">
        <w:rPr>
          <w:highlight w:val="white"/>
        </w:rPr>
        <w:t xml:space="preserve">, </w:t>
      </w:r>
      <w:hyperlink r:id="rId36">
        <w:r w:rsidRPr="004933EB">
          <w:rPr>
            <w:color w:val="0B0080"/>
            <w:highlight w:val="white"/>
          </w:rPr>
          <w:t>records</w:t>
        </w:r>
      </w:hyperlink>
      <w:r w:rsidRPr="004933EB">
        <w:rPr>
          <w:highlight w:val="white"/>
        </w:rPr>
        <w:t xml:space="preserve">, </w:t>
      </w:r>
      <w:hyperlink r:id="rId37">
        <w:r w:rsidRPr="004933EB">
          <w:rPr>
            <w:color w:val="0B0080"/>
            <w:highlight w:val="white"/>
          </w:rPr>
          <w:t>CDs</w:t>
        </w:r>
      </w:hyperlink>
      <w:r w:rsidRPr="004933EB">
        <w:rPr>
          <w:highlight w:val="white"/>
        </w:rPr>
        <w:t xml:space="preserve"> and </w:t>
      </w:r>
      <w:hyperlink r:id="rId38">
        <w:r w:rsidRPr="004933EB">
          <w:rPr>
            <w:color w:val="0B0080"/>
            <w:highlight w:val="white"/>
          </w:rPr>
          <w:t>peer-to-peer</w:t>
        </w:r>
      </w:hyperlink>
      <w:r w:rsidRPr="004933EB">
        <w:rPr>
          <w:highlight w:val="white"/>
        </w:rPr>
        <w:t xml:space="preserve"> networks. This identification has been used in copyright compliance, licensing, and other monetization schemes.</w:t>
      </w:r>
    </w:p>
    <w:p w:rsidR="00BC4744" w:rsidRDefault="00BC4744" w:rsidP="00B02E2A">
      <w:pPr>
        <w:pStyle w:val="Heading5"/>
      </w:pPr>
      <w:bookmarkStart w:id="52" w:name="h.sslcw3dqadti" w:colFirst="0" w:colLast="0"/>
      <w:bookmarkEnd w:id="52"/>
      <w:proofErr w:type="spellStart"/>
      <w:r>
        <w:t>Shazam</w:t>
      </w:r>
      <w:proofErr w:type="spellEnd"/>
      <w:r>
        <w:t xml:space="preserve"> </w:t>
      </w:r>
    </w:p>
    <w:p w:rsidR="00BC4744" w:rsidRPr="00CA3CFB" w:rsidRDefault="00BC4744" w:rsidP="00BC4744">
      <w:proofErr w:type="spellStart"/>
      <w:r w:rsidRPr="00CA3CFB">
        <w:t>Shazam</w:t>
      </w:r>
      <w:proofErr w:type="spellEnd"/>
      <w:r w:rsidRPr="00CA3CFB">
        <w:t xml:space="preserve"> have developed and commercially deployed a flexible audio search engine. The algorithm is noise and distortion resistant, computationally efficient, and massively scalable, capable of quickly identifying a short segment of music captured through a cellphone microphone in the presence of foreground voices and other dominant noise, and through voice codec compression, out of a database of over a million tracks. The algorithm uses a combinatorial hashed time-frequency constellation analysis of the audio, yielding unusual properties such as transparency, in which multiple tracks mixed together may each be identified.</w:t>
      </w:r>
    </w:p>
    <w:p w:rsidR="00BC4744" w:rsidRDefault="00BC4744" w:rsidP="00B02E2A">
      <w:pPr>
        <w:pStyle w:val="Heading4"/>
      </w:pPr>
      <w:bookmarkStart w:id="53" w:name="h.z9x5uhope6m3" w:colFirst="0" w:colLast="0"/>
      <w:bookmarkStart w:id="54" w:name="_Toc354334474"/>
      <w:bookmarkStart w:id="55" w:name="_Toc372337942"/>
      <w:bookmarkEnd w:id="53"/>
      <w:r>
        <w:t xml:space="preserve">Query </w:t>
      </w:r>
      <w:proofErr w:type="gramStart"/>
      <w:r>
        <w:t>By</w:t>
      </w:r>
      <w:proofErr w:type="gramEnd"/>
      <w:r>
        <w:t xml:space="preserve"> Humming</w:t>
      </w:r>
      <w:bookmarkEnd w:id="54"/>
      <w:bookmarkEnd w:id="55"/>
    </w:p>
    <w:p w:rsidR="00BC4744" w:rsidRPr="00F40797" w:rsidRDefault="00BC4744" w:rsidP="00F568C5">
      <w:pPr>
        <w:spacing w:before="80" w:after="120"/>
      </w:pPr>
      <w:r w:rsidRPr="00F40797">
        <w:rPr>
          <w:b/>
          <w:highlight w:val="white"/>
        </w:rPr>
        <w:t>Query by humming</w:t>
      </w:r>
      <w:r w:rsidRPr="00F40797">
        <w:rPr>
          <w:highlight w:val="white"/>
        </w:rPr>
        <w:t xml:space="preserve"> (</w:t>
      </w:r>
      <w:proofErr w:type="spellStart"/>
      <w:r w:rsidRPr="00F40797">
        <w:rPr>
          <w:b/>
          <w:highlight w:val="white"/>
        </w:rPr>
        <w:t>QbH</w:t>
      </w:r>
      <w:proofErr w:type="spellEnd"/>
      <w:r w:rsidRPr="00F40797">
        <w:rPr>
          <w:highlight w:val="white"/>
        </w:rPr>
        <w:t xml:space="preserve">) is a music retrieval system that branches off the original classification systems of title, artist, composer, and genre. It normally applies to songs or other music with a distinct single theme or melody. The system involves taking a user-hummed </w:t>
      </w:r>
      <w:hyperlink r:id="rId39">
        <w:r w:rsidRPr="00F40797">
          <w:rPr>
            <w:color w:val="0B0080"/>
            <w:highlight w:val="white"/>
          </w:rPr>
          <w:t>melody</w:t>
        </w:r>
      </w:hyperlink>
      <w:r w:rsidRPr="00F40797">
        <w:rPr>
          <w:highlight w:val="white"/>
        </w:rPr>
        <w:t xml:space="preserve"> (</w:t>
      </w:r>
      <w:proofErr w:type="spellStart"/>
      <w:r w:rsidRPr="00F40797">
        <w:rPr>
          <w:highlight w:val="white"/>
        </w:rPr>
        <w:t>input</w:t>
      </w:r>
      <w:hyperlink r:id="rId40">
        <w:r w:rsidRPr="00F40797">
          <w:rPr>
            <w:color w:val="0B0080"/>
            <w:highlight w:val="white"/>
          </w:rPr>
          <w:t>query</w:t>
        </w:r>
        <w:proofErr w:type="spellEnd"/>
      </w:hyperlink>
      <w:r w:rsidRPr="00F40797">
        <w:rPr>
          <w:highlight w:val="white"/>
        </w:rPr>
        <w:t xml:space="preserve">) and comparing it to an existing </w:t>
      </w:r>
      <w:hyperlink r:id="rId41">
        <w:r w:rsidRPr="00F40797">
          <w:rPr>
            <w:color w:val="0B0080"/>
            <w:highlight w:val="white"/>
          </w:rPr>
          <w:t>database</w:t>
        </w:r>
      </w:hyperlink>
      <w:r w:rsidRPr="00F40797">
        <w:rPr>
          <w:highlight w:val="white"/>
        </w:rPr>
        <w:t>. The system then returns a ranked list of music closest to the input query.</w:t>
      </w:r>
    </w:p>
    <w:p w:rsidR="00BC4744" w:rsidRPr="00F40797" w:rsidRDefault="00BC4744" w:rsidP="00F568C5">
      <w:pPr>
        <w:spacing w:before="80" w:after="120"/>
      </w:pPr>
      <w:r w:rsidRPr="00F40797">
        <w:rPr>
          <w:highlight w:val="white"/>
        </w:rPr>
        <w:t xml:space="preserve">One example of this would be a system involving a </w:t>
      </w:r>
      <w:hyperlink r:id="rId42">
        <w:r w:rsidRPr="00F40797">
          <w:rPr>
            <w:color w:val="0B0080"/>
            <w:highlight w:val="white"/>
          </w:rPr>
          <w:t>portable media player</w:t>
        </w:r>
      </w:hyperlink>
      <w:r w:rsidRPr="00F40797">
        <w:rPr>
          <w:highlight w:val="white"/>
        </w:rPr>
        <w:t xml:space="preserve"> with a built-in </w:t>
      </w:r>
      <w:hyperlink r:id="rId43">
        <w:r w:rsidRPr="00F40797">
          <w:rPr>
            <w:color w:val="0B0080"/>
            <w:highlight w:val="white"/>
          </w:rPr>
          <w:t>microphone</w:t>
        </w:r>
      </w:hyperlink>
      <w:r w:rsidRPr="00F40797">
        <w:rPr>
          <w:highlight w:val="white"/>
        </w:rPr>
        <w:t xml:space="preserve"> that allows for faster </w:t>
      </w:r>
      <w:hyperlink r:id="rId44">
        <w:r w:rsidRPr="00F40797">
          <w:rPr>
            <w:color w:val="0B0080"/>
            <w:highlight w:val="white"/>
          </w:rPr>
          <w:t>searching</w:t>
        </w:r>
      </w:hyperlink>
      <w:r w:rsidRPr="00F40797">
        <w:rPr>
          <w:highlight w:val="white"/>
        </w:rPr>
        <w:t xml:space="preserve"> through </w:t>
      </w:r>
      <w:hyperlink r:id="rId45">
        <w:r w:rsidRPr="00F40797">
          <w:rPr>
            <w:color w:val="0B0080"/>
            <w:highlight w:val="white"/>
          </w:rPr>
          <w:t>media</w:t>
        </w:r>
      </w:hyperlink>
      <w:r w:rsidRPr="00F40797">
        <w:rPr>
          <w:highlight w:val="white"/>
        </w:rPr>
        <w:t xml:space="preserve"> files.</w:t>
      </w:r>
    </w:p>
    <w:p w:rsidR="00BC4744" w:rsidRPr="00F40797" w:rsidRDefault="00BC4744" w:rsidP="00F568C5">
      <w:pPr>
        <w:spacing w:before="80" w:after="120"/>
      </w:pPr>
      <w:r w:rsidRPr="00F40797">
        <w:rPr>
          <w:highlight w:val="white"/>
        </w:rPr>
        <w:t xml:space="preserve">The </w:t>
      </w:r>
      <w:hyperlink r:id="rId46">
        <w:r w:rsidRPr="00F40797">
          <w:rPr>
            <w:color w:val="0B0080"/>
            <w:highlight w:val="white"/>
          </w:rPr>
          <w:t>MPEG-7</w:t>
        </w:r>
      </w:hyperlink>
      <w:r w:rsidRPr="00F40797">
        <w:rPr>
          <w:highlight w:val="white"/>
        </w:rPr>
        <w:t xml:space="preserve"> standard includes provisions for </w:t>
      </w:r>
      <w:proofErr w:type="spellStart"/>
      <w:r w:rsidRPr="00F40797">
        <w:rPr>
          <w:highlight w:val="white"/>
        </w:rPr>
        <w:t>QbH</w:t>
      </w:r>
      <w:proofErr w:type="spellEnd"/>
      <w:r w:rsidRPr="00F40797">
        <w:rPr>
          <w:highlight w:val="white"/>
        </w:rPr>
        <w:t xml:space="preserve"> music searches.</w:t>
      </w:r>
    </w:p>
    <w:p w:rsidR="00BC4744" w:rsidRDefault="00BC4744" w:rsidP="00B02E2A">
      <w:pPr>
        <w:pStyle w:val="Heading5"/>
      </w:pPr>
      <w:bookmarkStart w:id="56" w:name="h.cqctzjuoinox" w:colFirst="0" w:colLast="0"/>
      <w:bookmarkEnd w:id="56"/>
      <w:r>
        <w:t>SoundHound</w:t>
      </w:r>
      <w:r w:rsidRPr="00B02E2A">
        <w:rPr>
          <w:rStyle w:val="Heading5Char"/>
        </w:rPr>
        <w:t xml:space="preserve"> </w:t>
      </w:r>
    </w:p>
    <w:p w:rsidR="00BC4744" w:rsidRPr="00BE43CE" w:rsidRDefault="00BC4744" w:rsidP="00F568C5">
      <w:pPr>
        <w:spacing w:after="280"/>
        <w:rPr>
          <w:rFonts w:eastAsia="Verdana" w:cstheme="minorHAnsi"/>
          <w:color w:val="1A1A1A"/>
        </w:rPr>
      </w:pPr>
      <w:r w:rsidRPr="00BE43CE">
        <w:rPr>
          <w:rFonts w:eastAsia="Verdana" w:cstheme="minorHAnsi"/>
          <w:color w:val="1A1A1A"/>
        </w:rPr>
        <w:t>SoundHound is revolutionizing the way people interact with mobile devices by delivering innovative technologies and compelling user experiences in sound recognition.</w:t>
      </w:r>
    </w:p>
    <w:p w:rsidR="00BC4744" w:rsidRPr="00BE43CE" w:rsidRDefault="00BC4744" w:rsidP="00F568C5">
      <w:pPr>
        <w:spacing w:after="280"/>
        <w:rPr>
          <w:rFonts w:eastAsia="Verdana" w:cstheme="minorHAnsi"/>
          <w:color w:val="1A1A1A"/>
        </w:rPr>
      </w:pPr>
      <w:proofErr w:type="spellStart"/>
      <w:r w:rsidRPr="00BE43CE">
        <w:rPr>
          <w:rFonts w:eastAsia="Verdana" w:cstheme="minorHAnsi"/>
          <w:color w:val="1A1A1A"/>
        </w:rPr>
        <w:t>SoundHound's</w:t>
      </w:r>
      <w:proofErr w:type="spellEnd"/>
      <w:r w:rsidRPr="00BE43CE">
        <w:rPr>
          <w:rFonts w:eastAsia="Verdana" w:cstheme="minorHAnsi"/>
          <w:color w:val="1A1A1A"/>
        </w:rPr>
        <w:t xml:space="preserve"> breakthrough </w:t>
      </w:r>
      <w:hyperlink r:id="rId47">
        <w:r w:rsidRPr="00BE43CE">
          <w:rPr>
            <w:rFonts w:eastAsia="Verdana" w:cstheme="minorHAnsi"/>
            <w:color w:val="1A1A1A"/>
          </w:rPr>
          <w:t>Sound2Sound</w:t>
        </w:r>
      </w:hyperlink>
      <w:r w:rsidRPr="00BE43CE">
        <w:rPr>
          <w:rFonts w:eastAsia="Verdana" w:cstheme="minorHAnsi"/>
          <w:color w:val="1A1A1A"/>
        </w:rPr>
        <w:t xml:space="preserve"> technology searches sound against sound, bypassing traditional sound to text conversion techniques even when searching text databases. </w:t>
      </w:r>
      <w:hyperlink r:id="rId48">
        <w:r w:rsidRPr="00BE43CE">
          <w:rPr>
            <w:rFonts w:eastAsia="Verdana" w:cstheme="minorHAnsi"/>
            <w:color w:val="1A1A1A"/>
          </w:rPr>
          <w:t>Sound2Sound</w:t>
        </w:r>
      </w:hyperlink>
      <w:r w:rsidRPr="00BE43CE">
        <w:rPr>
          <w:rFonts w:eastAsia="Verdana" w:cstheme="minorHAnsi"/>
          <w:color w:val="1A1A1A"/>
        </w:rPr>
        <w:t xml:space="preserve"> has resulted in numerous breakthroughs including the world's fastest music recognition, the world's only viable singing and humming search, and instant-response large scale speech recognition systems.</w:t>
      </w:r>
    </w:p>
    <w:p w:rsidR="00BC4744" w:rsidRDefault="00C92FD7" w:rsidP="00B02E2A">
      <w:pPr>
        <w:pStyle w:val="Heading5"/>
        <w:rPr>
          <w:rFonts w:eastAsia="Verdana"/>
        </w:rPr>
      </w:pPr>
      <w:r w:rsidRPr="00BE43CE">
        <w:rPr>
          <w:rFonts w:eastAsia="Verdana"/>
        </w:rPr>
        <w:t>Sound2Sound (S2S) Search Science</w:t>
      </w:r>
    </w:p>
    <w:p w:rsidR="00C92FD7" w:rsidRPr="00C92FD7" w:rsidRDefault="00C92FD7" w:rsidP="00C92FD7"/>
    <w:p w:rsidR="00BC4744" w:rsidRPr="00BE43CE" w:rsidRDefault="00BC4744" w:rsidP="00312305">
      <w:pPr>
        <w:spacing w:after="280"/>
        <w:rPr>
          <w:rFonts w:eastAsia="Verdana" w:cstheme="minorHAnsi"/>
          <w:color w:val="1A1A1A"/>
        </w:rPr>
      </w:pPr>
      <w:r w:rsidRPr="00BE43CE">
        <w:rPr>
          <w:rFonts w:eastAsia="Verdana" w:cstheme="minorHAnsi"/>
          <w:color w:val="1A1A1A"/>
        </w:rPr>
        <w:t xml:space="preserve">Sound2Sound (S2S) Search Science is a revolutionary technology, created by </w:t>
      </w:r>
      <w:r w:rsidRPr="00BE43CE">
        <w:rPr>
          <w:rFonts w:eastAsia="Verdana" w:cstheme="minorHAnsi"/>
          <w:color w:val="1A1A1A"/>
        </w:rPr>
        <w:lastRenderedPageBreak/>
        <w:t>SoundHound, capable of recognizing various sound inputs including music and speech. It offers a breakthrough combination of speed and accuracy unattainable through traditional approaches to sound recognition.</w:t>
      </w:r>
    </w:p>
    <w:p w:rsidR="00BC4744" w:rsidRPr="00BE43CE" w:rsidRDefault="00BC4744" w:rsidP="00312305">
      <w:pPr>
        <w:spacing w:after="280"/>
        <w:rPr>
          <w:rFonts w:eastAsia="Verdana" w:cstheme="minorHAnsi"/>
          <w:color w:val="1A1A1A"/>
        </w:rPr>
      </w:pPr>
      <w:r w:rsidRPr="00BE43CE">
        <w:rPr>
          <w:rFonts w:eastAsia="Verdana" w:cstheme="minorHAnsi"/>
          <w:color w:val="1A1A1A"/>
        </w:rPr>
        <w:t>S2S performs recognition by extracting features from the input signal and converting them to a compact and flexible Crystal representation. This Input Crystal is then matched against a database of Target Crystals which have been derived from searchable content.</w:t>
      </w:r>
    </w:p>
    <w:p w:rsidR="00BC4744" w:rsidRDefault="00BC4744" w:rsidP="00B02E2A">
      <w:pPr>
        <w:pStyle w:val="Heading5"/>
      </w:pPr>
      <w:bookmarkStart w:id="57" w:name="h.55ci8b79ic6k" w:colFirst="0" w:colLast="0"/>
      <w:bookmarkStart w:id="58" w:name="h.wkje0z9cvb74" w:colFirst="0" w:colLast="0"/>
      <w:bookmarkEnd w:id="57"/>
      <w:bookmarkEnd w:id="58"/>
      <w:proofErr w:type="spellStart"/>
      <w:r>
        <w:t>Tunebot</w:t>
      </w:r>
      <w:proofErr w:type="spellEnd"/>
    </w:p>
    <w:p w:rsidR="00C92FD7" w:rsidRPr="00C92FD7" w:rsidRDefault="00C92FD7" w:rsidP="00C92FD7"/>
    <w:p w:rsidR="00BC4744" w:rsidRPr="00F4234F" w:rsidRDefault="00BC4744" w:rsidP="00BC4744">
      <w:proofErr w:type="spellStart"/>
      <w:r w:rsidRPr="00F4234F">
        <w:rPr>
          <w:b/>
          <w:highlight w:val="white"/>
        </w:rPr>
        <w:t>Tunebot</w:t>
      </w:r>
      <w:proofErr w:type="spellEnd"/>
      <w:r w:rsidRPr="00F4234F">
        <w:rPr>
          <w:highlight w:val="white"/>
        </w:rPr>
        <w:t xml:space="preserve"> is a music search engine developed by the Interactive Audio Lab at </w:t>
      </w:r>
      <w:hyperlink r:id="rId49">
        <w:r w:rsidRPr="00F4234F">
          <w:rPr>
            <w:color w:val="0B0080"/>
            <w:highlight w:val="white"/>
          </w:rPr>
          <w:t>Northwestern University</w:t>
        </w:r>
      </w:hyperlink>
      <w:r w:rsidRPr="00F4234F">
        <w:rPr>
          <w:highlight w:val="white"/>
        </w:rPr>
        <w:t>. Users can search the database by humming or singing a melody into a microphone, playing the melody on a virtual keyboard, or by typing some of the lyrics. This allows users to finally identify that song that was stuck in their head.</w:t>
      </w:r>
    </w:p>
    <w:p w:rsidR="00BC4744" w:rsidRPr="00F4234F" w:rsidRDefault="00BC4744" w:rsidP="00BC4744">
      <w:r w:rsidRPr="00F4234F">
        <w:rPr>
          <w:b/>
        </w:rPr>
        <w:t>Searching Techniques</w:t>
      </w:r>
    </w:p>
    <w:p w:rsidR="00BC4744" w:rsidRPr="00F4234F" w:rsidRDefault="00BC4744" w:rsidP="00BC4744">
      <w:proofErr w:type="spellStart"/>
      <w:r w:rsidRPr="00F4234F">
        <w:t>Tunebot</w:t>
      </w:r>
      <w:proofErr w:type="spellEnd"/>
      <w:r w:rsidRPr="00F4234F">
        <w:t xml:space="preserve"> is a Query by humming system. It compares a sung query to a database of musical themes by using the intervals between each note. This allows a user to sing in a different key than the target recording and still produce a match. The intervals are also </w:t>
      </w:r>
      <w:proofErr w:type="spellStart"/>
      <w:r w:rsidRPr="00F4234F">
        <w:t>unquantized</w:t>
      </w:r>
      <w:proofErr w:type="spellEnd"/>
      <w:r w:rsidRPr="00F4234F">
        <w:t xml:space="preserve"> to allow for other tunings besides the standard A=440Hz, since not many people in the world have perfect pitch.</w:t>
      </w:r>
    </w:p>
    <w:p w:rsidR="00BC4744" w:rsidRDefault="00BC4744" w:rsidP="00B02E2A">
      <w:pPr>
        <w:pStyle w:val="Heading4"/>
      </w:pPr>
      <w:bookmarkStart w:id="59" w:name="h.en25ovpyai65" w:colFirst="0" w:colLast="0"/>
      <w:bookmarkStart w:id="60" w:name="_Toc354334475"/>
      <w:bookmarkStart w:id="61" w:name="_Toc372337943"/>
      <w:bookmarkEnd w:id="59"/>
      <w:r>
        <w:t>Query by Melody</w:t>
      </w:r>
      <w:bookmarkEnd w:id="60"/>
      <w:bookmarkEnd w:id="61"/>
    </w:p>
    <w:p w:rsidR="00BC4744" w:rsidRPr="0059243B" w:rsidRDefault="00BC4744" w:rsidP="00BC4744">
      <w:r w:rsidRPr="0059243B">
        <w:t xml:space="preserve">Music Retrieval based on Melodic Similarity, which is one type of content-based retrieval, is proposed. Every fragment of a melody is represented as an appropriate N-dimensional vector, called a feature vector. A feature vector consists of values corresponding to intervals and rhythm of a melody. Depending on the distance between every fragment of a melody in the music database to the entered melody, k-nearest melodies can be obtained quickly using the SS-tree. </w:t>
      </w:r>
    </w:p>
    <w:p w:rsidR="00BC4744" w:rsidRDefault="00BC4744" w:rsidP="00B02E2A">
      <w:pPr>
        <w:pStyle w:val="Heading5"/>
      </w:pPr>
      <w:bookmarkStart w:id="62" w:name="h.rvdfvly8b1ba" w:colFirst="0" w:colLast="0"/>
      <w:bookmarkEnd w:id="62"/>
      <w:proofErr w:type="spellStart"/>
      <w:r>
        <w:t>Musipedia</w:t>
      </w:r>
      <w:proofErr w:type="spellEnd"/>
    </w:p>
    <w:p w:rsidR="00BC4744" w:rsidRPr="0059243B" w:rsidRDefault="00BC4744" w:rsidP="00BC4744">
      <w:proofErr w:type="spellStart"/>
      <w:r w:rsidRPr="0059243B">
        <w:t>Musipedia</w:t>
      </w:r>
      <w:proofErr w:type="spellEnd"/>
      <w:r w:rsidRPr="0059243B">
        <w:t xml:space="preserve"> offers three ways of searching: Based on the melodic contour, based on pitches and onset times, or based on the </w:t>
      </w:r>
      <w:hyperlink r:id="rId50">
        <w:r w:rsidRPr="0059243B">
          <w:t>rhythm</w:t>
        </w:r>
      </w:hyperlink>
      <w:r w:rsidRPr="0059243B">
        <w:t xml:space="preserve"> alone.</w:t>
      </w:r>
    </w:p>
    <w:p w:rsidR="00BC4744" w:rsidRDefault="00BC4744" w:rsidP="003400A9">
      <w:r w:rsidRPr="0059243B">
        <w:t xml:space="preserve">The melodic contour search uses an editing distance. Because of this, the search engine finds not only entries with exactly the contour that is entered as a query, but also the most similar ones among the contours that are not identical. Similarity is measured by determining the editing steps (inserting, deleting, or replacing a character) that are needed for converting the query contour into that of the search result. Since only the melodic contour is relevant, one can find melodies even if the </w:t>
      </w:r>
      <w:hyperlink r:id="rId51">
        <w:r w:rsidRPr="0059243B">
          <w:t>key</w:t>
        </w:r>
      </w:hyperlink>
      <w:r w:rsidRPr="0059243B">
        <w:t xml:space="preserve">, </w:t>
      </w:r>
      <w:hyperlink r:id="rId52">
        <w:r w:rsidRPr="0059243B">
          <w:t>rhythm</w:t>
        </w:r>
      </w:hyperlink>
      <w:r w:rsidRPr="0059243B">
        <w:t xml:space="preserve">, or the exact </w:t>
      </w:r>
      <w:hyperlink r:id="rId53">
        <w:r w:rsidRPr="0059243B">
          <w:t>intervals</w:t>
        </w:r>
      </w:hyperlink>
      <w:r w:rsidRPr="0059243B">
        <w:t xml:space="preserve"> are unknown.</w:t>
      </w:r>
    </w:p>
    <w:p w:rsidR="00BC4744" w:rsidRDefault="00BC4744" w:rsidP="003400A9">
      <w:r w:rsidRPr="0059243B">
        <w:t xml:space="preserve">The pitch and onset time-based search takes more properties of the melody into account. </w:t>
      </w:r>
    </w:p>
    <w:p w:rsidR="00BC4744" w:rsidRPr="009C2F87" w:rsidRDefault="00BC4744" w:rsidP="003400A9">
      <w:pPr>
        <w:spacing w:before="80" w:after="120"/>
      </w:pPr>
      <w:r w:rsidRPr="009C2F87">
        <w:rPr>
          <w:highlight w:val="white"/>
        </w:rPr>
        <w:t>The "query by tapping" method that only takes the rhythm into account uses the same algorithm as the pitch and onset time method, but assumes all pitches to be the same. As a result, the algorithm can be used for tapped queries that only contain onset times.</w:t>
      </w:r>
    </w:p>
    <w:p w:rsidR="00312305" w:rsidRDefault="00312305">
      <w:pPr>
        <w:widowControl/>
        <w:suppressAutoHyphens w:val="0"/>
        <w:spacing w:after="200" w:line="276" w:lineRule="auto"/>
        <w:rPr>
          <w:rFonts w:asciiTheme="majorHAnsi" w:eastAsiaTheme="majorEastAsia" w:hAnsiTheme="majorHAnsi"/>
          <w:b/>
          <w:bCs/>
          <w:color w:val="4F81BD" w:themeColor="accent1"/>
          <w:sz w:val="26"/>
          <w:szCs w:val="23"/>
        </w:rPr>
      </w:pPr>
      <w:bookmarkStart w:id="63" w:name="_References"/>
      <w:bookmarkStart w:id="64" w:name="_Toc372242538"/>
      <w:bookmarkEnd w:id="63"/>
      <w:r>
        <w:br w:type="page"/>
      </w:r>
    </w:p>
    <w:p w:rsidR="0024494B" w:rsidRDefault="00AD5EEF" w:rsidP="0024494B">
      <w:pPr>
        <w:pStyle w:val="Heading2"/>
      </w:pPr>
      <w:bookmarkStart w:id="65" w:name="_Toc372337944"/>
      <w:r>
        <w:lastRenderedPageBreak/>
        <w:t>Motivation to o</w:t>
      </w:r>
      <w:r w:rsidR="0024494B">
        <w:t>ur Approach</w:t>
      </w:r>
      <w:bookmarkEnd w:id="65"/>
    </w:p>
    <w:p w:rsidR="0024494B" w:rsidRDefault="0024494B" w:rsidP="0024494B"/>
    <w:p w:rsidR="0024494B" w:rsidRDefault="0024494B" w:rsidP="0024494B">
      <w:r>
        <w:t>Our approach has following differentiating &amp; unique factors which makes this worth implementing:</w:t>
      </w:r>
    </w:p>
    <w:p w:rsidR="0024494B" w:rsidRDefault="0024494B" w:rsidP="0024494B"/>
    <w:p w:rsidR="0024494B" w:rsidRDefault="0024494B" w:rsidP="00797CDA">
      <w:pPr>
        <w:pStyle w:val="ListParagraph"/>
        <w:numPr>
          <w:ilvl w:val="0"/>
          <w:numId w:val="7"/>
        </w:numPr>
      </w:pPr>
      <w:r>
        <w:t>Integration of index keys available from three major components of a video/audio file</w:t>
      </w:r>
    </w:p>
    <w:p w:rsidR="0024494B" w:rsidRDefault="0024494B" w:rsidP="00797CDA">
      <w:pPr>
        <w:pStyle w:val="ListParagraph"/>
        <w:numPr>
          <w:ilvl w:val="0"/>
          <w:numId w:val="7"/>
        </w:numPr>
      </w:pPr>
      <w:r>
        <w:t>Index key determination algorithm(tag cloud) based on relevancy</w:t>
      </w:r>
    </w:p>
    <w:p w:rsidR="0024494B" w:rsidRDefault="0024494B" w:rsidP="00797CDA">
      <w:pPr>
        <w:pStyle w:val="ListParagraph"/>
        <w:numPr>
          <w:ilvl w:val="0"/>
          <w:numId w:val="7"/>
        </w:numPr>
      </w:pPr>
      <w:r>
        <w:t>Integration with YouTube and</w:t>
      </w:r>
      <w:r w:rsidR="00E536F0">
        <w:t xml:space="preserve"> existing contents of</w:t>
      </w:r>
      <w:r>
        <w:t xml:space="preserve"> vide</w:t>
      </w:r>
      <w:r w:rsidR="00E536F0">
        <w:t>o sharing websites around the web to be</w:t>
      </w:r>
      <w:r>
        <w:t xml:space="preserve"> index</w:t>
      </w:r>
      <w:r w:rsidR="00E536F0">
        <w:t>ed in future.</w:t>
      </w:r>
    </w:p>
    <w:p w:rsidR="0024494B" w:rsidRDefault="0024494B" w:rsidP="00797CDA">
      <w:pPr>
        <w:pStyle w:val="ListParagraph"/>
        <w:numPr>
          <w:ilvl w:val="0"/>
          <w:numId w:val="7"/>
        </w:numPr>
      </w:pPr>
      <w:r>
        <w:t>Categorization of Index keys based on Acoustic information</w:t>
      </w:r>
    </w:p>
    <w:p w:rsidR="0024494B" w:rsidRDefault="0024494B" w:rsidP="00797CDA">
      <w:pPr>
        <w:pStyle w:val="ListParagraph"/>
        <w:numPr>
          <w:ilvl w:val="0"/>
          <w:numId w:val="7"/>
        </w:numPr>
      </w:pPr>
      <w:r>
        <w:t>Index keys with time frame</w:t>
      </w:r>
    </w:p>
    <w:p w:rsidR="0024494B" w:rsidRDefault="0024494B" w:rsidP="00797CDA">
      <w:pPr>
        <w:pStyle w:val="ListParagraph"/>
        <w:numPr>
          <w:ilvl w:val="0"/>
          <w:numId w:val="7"/>
        </w:numPr>
      </w:pPr>
      <w:r>
        <w:t>Retrieval from mobile device and web</w:t>
      </w:r>
    </w:p>
    <w:p w:rsidR="0024494B" w:rsidRDefault="0024494B" w:rsidP="00797CDA">
      <w:pPr>
        <w:pStyle w:val="ListParagraph"/>
        <w:numPr>
          <w:ilvl w:val="0"/>
          <w:numId w:val="7"/>
        </w:numPr>
      </w:pPr>
      <w:r>
        <w:t>Retrieval by time frame</w:t>
      </w:r>
    </w:p>
    <w:p w:rsidR="0024494B" w:rsidRDefault="0024494B" w:rsidP="00797CDA">
      <w:pPr>
        <w:pStyle w:val="ListParagraph"/>
        <w:numPr>
          <w:ilvl w:val="0"/>
          <w:numId w:val="7"/>
        </w:numPr>
      </w:pPr>
      <w:r>
        <w:t>Retrieval by video input</w:t>
      </w:r>
    </w:p>
    <w:p w:rsidR="008446F2" w:rsidRDefault="008446F2" w:rsidP="0024494B">
      <w:pPr>
        <w:pStyle w:val="Heading2"/>
        <w:rPr>
          <w:sz w:val="32"/>
          <w:szCs w:val="32"/>
        </w:rPr>
      </w:pPr>
      <w:r>
        <w:rPr>
          <w:rFonts w:ascii="Times New Roman" w:hAnsi="Times New Roman"/>
        </w:rPr>
        <w:br w:type="page"/>
      </w:r>
    </w:p>
    <w:p w:rsidR="00244343" w:rsidRDefault="00244343" w:rsidP="00244343">
      <w:pPr>
        <w:pStyle w:val="Heading1"/>
        <w:ind w:left="0" w:firstLine="0"/>
        <w:rPr>
          <w:rFonts w:ascii="Times New Roman" w:hAnsi="Times New Roman" w:cs="Times New Roman"/>
        </w:rPr>
      </w:pPr>
      <w:bookmarkStart w:id="66" w:name="_Chapter_3"/>
      <w:bookmarkStart w:id="67" w:name="_Toc372337945"/>
      <w:bookmarkEnd w:id="66"/>
      <w:r w:rsidRPr="00CD083D">
        <w:rPr>
          <w:rFonts w:ascii="Times New Roman" w:hAnsi="Times New Roman" w:cs="Times New Roman"/>
        </w:rPr>
        <w:lastRenderedPageBreak/>
        <w:t>Chapter 3</w:t>
      </w:r>
      <w:bookmarkEnd w:id="64"/>
      <w:r w:rsidR="00CC63A5">
        <w:rPr>
          <w:rFonts w:ascii="Times New Roman" w:hAnsi="Times New Roman" w:cs="Times New Roman"/>
        </w:rPr>
        <w:t>:</w:t>
      </w:r>
      <w:bookmarkEnd w:id="67"/>
      <w:r w:rsidR="00CC63A5">
        <w:rPr>
          <w:rFonts w:ascii="Times New Roman" w:hAnsi="Times New Roman" w:cs="Times New Roman"/>
        </w:rPr>
        <w:t xml:space="preserve"> </w:t>
      </w:r>
    </w:p>
    <w:p w:rsidR="00303F08" w:rsidRDefault="00303F08" w:rsidP="00303F08">
      <w:pPr>
        <w:pStyle w:val="Heading2"/>
      </w:pPr>
      <w:bookmarkStart w:id="68" w:name="_Toc372337946"/>
      <w:r>
        <w:t>Architecture</w:t>
      </w:r>
      <w:bookmarkEnd w:id="68"/>
    </w:p>
    <w:p w:rsidR="00A27950" w:rsidRDefault="001E5122" w:rsidP="00303F08">
      <w:r>
        <w:rPr>
          <w:noProof/>
          <w:lang w:eastAsia="en-US" w:bidi="ar-SA"/>
        </w:rPr>
        <w:drawing>
          <wp:inline distT="0" distB="0" distL="0" distR="0" wp14:anchorId="30122526" wp14:editId="4327E5CA">
            <wp:extent cx="5714623" cy="7566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Approach.png.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15941" cy="7568405"/>
                    </a:xfrm>
                    <a:prstGeom prst="rect">
                      <a:avLst/>
                    </a:prstGeom>
                  </pic:spPr>
                </pic:pic>
              </a:graphicData>
            </a:graphic>
          </wp:inline>
        </w:drawing>
      </w:r>
    </w:p>
    <w:p w:rsidR="00BA0BB8" w:rsidRDefault="00BA0BB8" w:rsidP="00BA0BB8">
      <w:pPr>
        <w:pStyle w:val="Caption"/>
        <w:jc w:val="center"/>
      </w:pPr>
      <w:bookmarkStart w:id="69" w:name="_Toc372337850"/>
      <w:r>
        <w:t xml:space="preserve">Figure </w:t>
      </w:r>
      <w:r>
        <w:fldChar w:fldCharType="begin"/>
      </w:r>
      <w:r>
        <w:instrText xml:space="preserve"> SEQ Figure \* ARABIC </w:instrText>
      </w:r>
      <w:r>
        <w:fldChar w:fldCharType="separate"/>
      </w:r>
      <w:r w:rsidR="008D623A">
        <w:rPr>
          <w:noProof/>
        </w:rPr>
        <w:t>5</w:t>
      </w:r>
      <w:r>
        <w:fldChar w:fldCharType="end"/>
      </w:r>
      <w:r>
        <w:t xml:space="preserve">: </w:t>
      </w:r>
      <w:r w:rsidRPr="001358FD">
        <w:t>Overall Architecture</w:t>
      </w:r>
      <w:bookmarkEnd w:id="69"/>
    </w:p>
    <w:p w:rsidR="00247449" w:rsidRDefault="00247449" w:rsidP="00303F08">
      <w:r>
        <w:lastRenderedPageBreak/>
        <w:t>In this approach Audio Video indexing controller will extract following information from input file and route them corresponding processors.</w:t>
      </w:r>
    </w:p>
    <w:p w:rsidR="00247449" w:rsidRDefault="00247449" w:rsidP="00247449">
      <w:pPr>
        <w:pStyle w:val="ListParagraph"/>
        <w:numPr>
          <w:ilvl w:val="0"/>
          <w:numId w:val="12"/>
        </w:numPr>
      </w:pPr>
      <w:r>
        <w:t>Speech Content</w:t>
      </w:r>
      <w:r w:rsidR="00C23A45">
        <w:t xml:space="preserve"> </w:t>
      </w:r>
      <w:r w:rsidR="00C23A45">
        <w:sym w:font="Wingdings" w:char="F0E0"/>
      </w:r>
      <w:r w:rsidR="00C23A45" w:rsidRPr="00C23A45">
        <w:t xml:space="preserve"> </w:t>
      </w:r>
      <w:r w:rsidR="00C23A45">
        <w:t>Speech Content</w:t>
      </w:r>
      <w:r>
        <w:t xml:space="preserve"> Processor</w:t>
      </w:r>
    </w:p>
    <w:p w:rsidR="00247449" w:rsidRDefault="00C23A45" w:rsidP="00247449">
      <w:pPr>
        <w:pStyle w:val="ListParagraph"/>
        <w:numPr>
          <w:ilvl w:val="0"/>
          <w:numId w:val="12"/>
        </w:numPr>
      </w:pPr>
      <w:r>
        <w:t xml:space="preserve">Image Object </w:t>
      </w:r>
      <w:r>
        <w:sym w:font="Wingdings" w:char="F0E0"/>
      </w:r>
      <w:r w:rsidRPr="00C23A45">
        <w:t xml:space="preserve"> </w:t>
      </w:r>
      <w:r>
        <w:t>Image Object Processor</w:t>
      </w:r>
    </w:p>
    <w:p w:rsidR="00C23A45" w:rsidRDefault="00C23A45" w:rsidP="00247449">
      <w:pPr>
        <w:pStyle w:val="ListParagraph"/>
        <w:numPr>
          <w:ilvl w:val="0"/>
          <w:numId w:val="12"/>
        </w:numPr>
      </w:pPr>
      <w:r>
        <w:t xml:space="preserve">Acoustic Information </w:t>
      </w:r>
      <w:r>
        <w:sym w:font="Wingdings" w:char="F0E0"/>
      </w:r>
      <w:r>
        <w:t xml:space="preserve"> Acoustic Information processor</w:t>
      </w:r>
    </w:p>
    <w:p w:rsidR="00C23A45" w:rsidRDefault="00C23A45" w:rsidP="00C23A45">
      <w:r>
        <w:t xml:space="preserve">These processors will segregate the specific contents and pass through corresponding </w:t>
      </w:r>
      <w:r w:rsidRPr="00C23A45">
        <w:rPr>
          <w:b/>
        </w:rPr>
        <w:t>Tag determination Module</w:t>
      </w:r>
      <w:r>
        <w:t>.</w:t>
      </w:r>
    </w:p>
    <w:p w:rsidR="00C23A45" w:rsidRDefault="00C23A45" w:rsidP="00C23A45"/>
    <w:p w:rsidR="00C23A45" w:rsidRDefault="00C23A45" w:rsidP="00C23A45">
      <w:r>
        <w:t xml:space="preserve">Now tags from all sources will form a </w:t>
      </w:r>
      <w:r w:rsidRPr="001201E1">
        <w:rPr>
          <w:b/>
        </w:rPr>
        <w:t>Tag cloud</w:t>
      </w:r>
      <w:r>
        <w:t xml:space="preserve"> for the input file. Now we will </w:t>
      </w:r>
      <w:r w:rsidR="005F6870">
        <w:t xml:space="preserve">run </w:t>
      </w:r>
      <w:r w:rsidR="00F24BA8">
        <w:rPr>
          <w:b/>
        </w:rPr>
        <w:t>Relevant Tags Detection A</w:t>
      </w:r>
      <w:r w:rsidR="005F6870" w:rsidRPr="00F24BA8">
        <w:rPr>
          <w:b/>
        </w:rPr>
        <w:t>lgorithm</w:t>
      </w:r>
      <w:r w:rsidR="005F6870">
        <w:t xml:space="preserve"> to choose most suitable tags for the input file.</w:t>
      </w:r>
      <w:r w:rsidR="00F8097C">
        <w:t xml:space="preserve"> Now finalized tags will be associated with the input file.</w:t>
      </w:r>
      <w:r w:rsidR="001E5122">
        <w:t xml:space="preserve">  Timestamps associated with tags will be stored in Timestamp database.</w:t>
      </w:r>
    </w:p>
    <w:p w:rsidR="001E5122" w:rsidRDefault="001E5122">
      <w:pPr>
        <w:widowControl/>
        <w:suppressAutoHyphens w:val="0"/>
        <w:spacing w:after="200" w:line="276" w:lineRule="auto"/>
      </w:pPr>
    </w:p>
    <w:p w:rsidR="001E5122" w:rsidRDefault="001E5122">
      <w:pPr>
        <w:widowControl/>
        <w:suppressAutoHyphens w:val="0"/>
        <w:spacing w:after="200" w:line="276" w:lineRule="auto"/>
      </w:pPr>
      <w:r>
        <w:t>While audio retrieval there are two options available:</w:t>
      </w:r>
    </w:p>
    <w:p w:rsidR="001E5122" w:rsidRDefault="001201E1" w:rsidP="001201E1">
      <w:pPr>
        <w:pStyle w:val="ListParagraph"/>
        <w:widowControl/>
        <w:numPr>
          <w:ilvl w:val="0"/>
          <w:numId w:val="13"/>
        </w:numPr>
        <w:suppressAutoHyphens w:val="0"/>
        <w:spacing w:after="200" w:line="276" w:lineRule="auto"/>
      </w:pPr>
      <w:r>
        <w:t>Retrieve based on tags from existing websites like YouTube , Vimeo</w:t>
      </w:r>
    </w:p>
    <w:p w:rsidR="001201E1" w:rsidRDefault="001201E1" w:rsidP="001201E1">
      <w:pPr>
        <w:pStyle w:val="ListParagraph"/>
        <w:widowControl/>
        <w:numPr>
          <w:ilvl w:val="0"/>
          <w:numId w:val="13"/>
        </w:numPr>
        <w:suppressAutoHyphens w:val="0"/>
        <w:spacing w:after="200" w:line="276" w:lineRule="auto"/>
      </w:pPr>
      <w:r>
        <w:t xml:space="preserve">Retrieve based timestamp using our </w:t>
      </w:r>
      <w:r w:rsidRPr="001201E1">
        <w:rPr>
          <w:b/>
        </w:rPr>
        <w:t>tag with timestamp database</w:t>
      </w:r>
      <w:r>
        <w:rPr>
          <w:b/>
        </w:rPr>
        <w:t>.</w:t>
      </w:r>
    </w:p>
    <w:p w:rsidR="001E5122" w:rsidRDefault="001E5122">
      <w:pPr>
        <w:widowControl/>
        <w:suppressAutoHyphens w:val="0"/>
        <w:spacing w:after="200" w:line="276" w:lineRule="auto"/>
        <w:rPr>
          <w:rFonts w:asciiTheme="majorHAnsi" w:eastAsiaTheme="majorEastAsia" w:hAnsiTheme="majorHAnsi"/>
          <w:b/>
          <w:bCs/>
          <w:color w:val="4F81BD" w:themeColor="accent1"/>
          <w:sz w:val="26"/>
          <w:szCs w:val="23"/>
        </w:rPr>
      </w:pPr>
      <w:r>
        <w:br w:type="page"/>
      </w:r>
    </w:p>
    <w:p w:rsidR="00303F08" w:rsidRPr="00303F08" w:rsidRDefault="00303F08" w:rsidP="00303F08">
      <w:pPr>
        <w:pStyle w:val="Heading2"/>
      </w:pPr>
      <w:bookmarkStart w:id="70" w:name="_Toc372337947"/>
      <w:r>
        <w:lastRenderedPageBreak/>
        <w:t>Algorithm</w:t>
      </w:r>
      <w:bookmarkEnd w:id="70"/>
    </w:p>
    <w:p w:rsidR="001D5C47" w:rsidRDefault="001D5C47" w:rsidP="001D5C47">
      <w:bookmarkStart w:id="71" w:name="_Toc372242551"/>
    </w:p>
    <w:p w:rsidR="00A27950" w:rsidRDefault="00A27950" w:rsidP="00A27950">
      <w:pPr>
        <w:pStyle w:val="Heading3"/>
      </w:pPr>
      <w:bookmarkStart w:id="72" w:name="_Toc372337948"/>
      <w:r w:rsidRPr="00A27950">
        <w:t>Speech Recognition from Audio Video</w:t>
      </w:r>
      <w:bookmarkEnd w:id="72"/>
    </w:p>
    <w:p w:rsidR="00A27950" w:rsidRDefault="00A27950" w:rsidP="00A27950"/>
    <w:p w:rsidR="00A27950" w:rsidRDefault="00A27950" w:rsidP="00A27950">
      <w:r>
        <w:rPr>
          <w:noProof/>
          <w:lang w:eastAsia="en-US" w:bidi="ar-SA"/>
        </w:rPr>
        <w:drawing>
          <wp:inline distT="0" distB="0" distL="0" distR="0" wp14:anchorId="6CA75F0E" wp14:editId="6BF692C5">
            <wp:extent cx="5540375" cy="6755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ch Recognition From Audio Video.png.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40375" cy="6755765"/>
                    </a:xfrm>
                    <a:prstGeom prst="rect">
                      <a:avLst/>
                    </a:prstGeom>
                  </pic:spPr>
                </pic:pic>
              </a:graphicData>
            </a:graphic>
          </wp:inline>
        </w:drawing>
      </w:r>
    </w:p>
    <w:p w:rsidR="00382626" w:rsidRPr="00655A6C" w:rsidRDefault="00260900" w:rsidP="00260900">
      <w:pPr>
        <w:pStyle w:val="Caption"/>
        <w:jc w:val="center"/>
        <w:rPr>
          <w:sz w:val="24"/>
        </w:rPr>
      </w:pPr>
      <w:bookmarkStart w:id="73" w:name="_Toc372337851"/>
      <w:r>
        <w:t xml:space="preserve">Figure </w:t>
      </w:r>
      <w:r>
        <w:fldChar w:fldCharType="begin"/>
      </w:r>
      <w:r>
        <w:instrText xml:space="preserve"> SEQ Figure \* ARABIC </w:instrText>
      </w:r>
      <w:r>
        <w:fldChar w:fldCharType="separate"/>
      </w:r>
      <w:r w:rsidR="008D623A">
        <w:rPr>
          <w:noProof/>
        </w:rPr>
        <w:t>6</w:t>
      </w:r>
      <w:r>
        <w:fldChar w:fldCharType="end"/>
      </w:r>
      <w:r w:rsidRPr="0044172B">
        <w:t>: Speech Recognition from Audio, Video</w:t>
      </w:r>
      <w:bookmarkEnd w:id="73"/>
    </w:p>
    <w:p w:rsidR="00A27950" w:rsidRPr="00A27950" w:rsidRDefault="00A27950" w:rsidP="00A27950"/>
    <w:p w:rsidR="00A27950" w:rsidRDefault="00A27950">
      <w:pPr>
        <w:widowControl/>
        <w:suppressAutoHyphens w:val="0"/>
        <w:spacing w:after="200" w:line="276" w:lineRule="auto"/>
        <w:rPr>
          <w:rFonts w:asciiTheme="majorHAnsi" w:eastAsiaTheme="majorEastAsia" w:hAnsiTheme="majorHAnsi"/>
          <w:b/>
          <w:bCs/>
          <w:color w:val="4F81BD" w:themeColor="accent1"/>
          <w:szCs w:val="21"/>
        </w:rPr>
      </w:pPr>
      <w:r>
        <w:br w:type="page"/>
      </w:r>
    </w:p>
    <w:p w:rsidR="00A27950" w:rsidRDefault="00A27950" w:rsidP="00A27950">
      <w:pPr>
        <w:pStyle w:val="Heading3"/>
      </w:pPr>
      <w:bookmarkStart w:id="74" w:name="_Toc372337949"/>
      <w:r w:rsidRPr="00A27950">
        <w:lastRenderedPageBreak/>
        <w:t>Tag Determination Algorithm</w:t>
      </w:r>
      <w:r w:rsidR="000D63E0">
        <w:t xml:space="preserve"> from recognized speech</w:t>
      </w:r>
      <w:bookmarkEnd w:id="74"/>
    </w:p>
    <w:p w:rsidR="00A27950" w:rsidRDefault="00A27950" w:rsidP="00A27950"/>
    <w:p w:rsidR="00A27950" w:rsidRDefault="00A27950" w:rsidP="00A27950">
      <w:r>
        <w:rPr>
          <w:noProof/>
          <w:lang w:eastAsia="en-US" w:bidi="ar-SA"/>
        </w:rPr>
        <w:drawing>
          <wp:inline distT="0" distB="0" distL="0" distR="0" wp14:anchorId="6D6984FA" wp14:editId="041F5CF1">
            <wp:extent cx="5173642" cy="76885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determination-algorithm.png.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73040" cy="7687685"/>
                    </a:xfrm>
                    <a:prstGeom prst="rect">
                      <a:avLst/>
                    </a:prstGeom>
                  </pic:spPr>
                </pic:pic>
              </a:graphicData>
            </a:graphic>
          </wp:inline>
        </w:drawing>
      </w:r>
    </w:p>
    <w:p w:rsidR="00382626" w:rsidRPr="00655A6C" w:rsidRDefault="00260900" w:rsidP="00260900">
      <w:pPr>
        <w:pStyle w:val="Caption"/>
        <w:jc w:val="center"/>
        <w:rPr>
          <w:sz w:val="24"/>
        </w:rPr>
      </w:pPr>
      <w:bookmarkStart w:id="75" w:name="_Toc372337852"/>
      <w:r>
        <w:t xml:space="preserve">Figure </w:t>
      </w:r>
      <w:r>
        <w:fldChar w:fldCharType="begin"/>
      </w:r>
      <w:r>
        <w:instrText xml:space="preserve"> SEQ Figure \* ARABIC </w:instrText>
      </w:r>
      <w:r>
        <w:fldChar w:fldCharType="separate"/>
      </w:r>
      <w:r w:rsidR="008D623A">
        <w:rPr>
          <w:noProof/>
        </w:rPr>
        <w:t>7</w:t>
      </w:r>
      <w:r>
        <w:fldChar w:fldCharType="end"/>
      </w:r>
      <w:r>
        <w:t xml:space="preserve">: </w:t>
      </w:r>
      <w:r w:rsidRPr="00565B23">
        <w:t>Tag detection from recognized speech</w:t>
      </w:r>
      <w:bookmarkEnd w:id="75"/>
    </w:p>
    <w:p w:rsidR="00DC0033" w:rsidRDefault="00DC0033" w:rsidP="00DC0033">
      <w:pPr>
        <w:pStyle w:val="Heading3"/>
      </w:pPr>
      <w:bookmarkStart w:id="76" w:name="_Toc372337950"/>
      <w:r>
        <w:lastRenderedPageBreak/>
        <w:t>Object Detection f</w:t>
      </w:r>
      <w:r w:rsidRPr="00DC0033">
        <w:t>rom Video</w:t>
      </w:r>
      <w:bookmarkEnd w:id="76"/>
    </w:p>
    <w:p w:rsidR="00DC0033" w:rsidRDefault="00DC0033" w:rsidP="00DC0033"/>
    <w:p w:rsidR="006F18F1" w:rsidRDefault="006F18F1" w:rsidP="00DC0033"/>
    <w:p w:rsidR="00DC0033" w:rsidRDefault="00DC0033" w:rsidP="00DC0033">
      <w:pPr>
        <w:ind w:left="-900"/>
      </w:pPr>
      <w:r>
        <w:rPr>
          <w:noProof/>
          <w:lang w:eastAsia="en-US" w:bidi="ar-SA"/>
        </w:rPr>
        <w:drawing>
          <wp:inline distT="0" distB="0" distL="0" distR="0" wp14:anchorId="423D2F3D" wp14:editId="404A1F03">
            <wp:extent cx="6567693" cy="7063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etection-from-video.png.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572740" cy="7069168"/>
                    </a:xfrm>
                    <a:prstGeom prst="rect">
                      <a:avLst/>
                    </a:prstGeom>
                  </pic:spPr>
                </pic:pic>
              </a:graphicData>
            </a:graphic>
          </wp:inline>
        </w:drawing>
      </w:r>
    </w:p>
    <w:p w:rsidR="00667782" w:rsidRDefault="00260900" w:rsidP="00260900">
      <w:pPr>
        <w:pStyle w:val="Caption"/>
        <w:jc w:val="center"/>
      </w:pPr>
      <w:bookmarkStart w:id="77" w:name="_Toc372337853"/>
      <w:r>
        <w:t xml:space="preserve">Figure </w:t>
      </w:r>
      <w:r>
        <w:fldChar w:fldCharType="begin"/>
      </w:r>
      <w:r>
        <w:instrText xml:space="preserve"> SEQ Figure \* ARABIC </w:instrText>
      </w:r>
      <w:r>
        <w:fldChar w:fldCharType="separate"/>
      </w:r>
      <w:r w:rsidR="008D623A">
        <w:rPr>
          <w:noProof/>
        </w:rPr>
        <w:t>8</w:t>
      </w:r>
      <w:r>
        <w:fldChar w:fldCharType="end"/>
      </w:r>
      <w:r>
        <w:t xml:space="preserve">: </w:t>
      </w:r>
      <w:r w:rsidRPr="000A7599">
        <w:t>Object Detection from Video</w:t>
      </w:r>
      <w:bookmarkEnd w:id="77"/>
    </w:p>
    <w:p w:rsidR="00667782" w:rsidRDefault="00667782" w:rsidP="00DC0033">
      <w:pPr>
        <w:ind w:left="-900"/>
      </w:pPr>
    </w:p>
    <w:p w:rsidR="00667782" w:rsidRDefault="00667782" w:rsidP="00DC0033">
      <w:pPr>
        <w:ind w:left="-900"/>
      </w:pPr>
    </w:p>
    <w:p w:rsidR="00667782" w:rsidRDefault="00667782" w:rsidP="00DC0033">
      <w:pPr>
        <w:ind w:left="-900"/>
      </w:pPr>
    </w:p>
    <w:p w:rsidR="00667782" w:rsidRDefault="00667782" w:rsidP="00667782">
      <w:pPr>
        <w:pStyle w:val="Heading3"/>
      </w:pPr>
      <w:bookmarkStart w:id="78" w:name="_Toc372337951"/>
      <w:r>
        <w:t>Acoustic Information Detection f</w:t>
      </w:r>
      <w:r w:rsidRPr="00667782">
        <w:t>rom Audio</w:t>
      </w:r>
      <w:bookmarkEnd w:id="78"/>
    </w:p>
    <w:p w:rsidR="00261812" w:rsidRPr="00261812" w:rsidRDefault="00261812" w:rsidP="00261812"/>
    <w:p w:rsidR="00667782" w:rsidRDefault="00667782" w:rsidP="00667782"/>
    <w:p w:rsidR="00667782" w:rsidRPr="00667782" w:rsidRDefault="00261812" w:rsidP="00667782">
      <w:r>
        <w:rPr>
          <w:noProof/>
          <w:lang w:eastAsia="en-US" w:bidi="ar-SA"/>
        </w:rPr>
        <w:drawing>
          <wp:inline distT="0" distB="0" distL="0" distR="0" wp14:anchorId="7694867C" wp14:editId="3AF83F6E">
            <wp:extent cx="5539740" cy="6858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ustic-info.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40375" cy="6858786"/>
                    </a:xfrm>
                    <a:prstGeom prst="rect">
                      <a:avLst/>
                    </a:prstGeom>
                  </pic:spPr>
                </pic:pic>
              </a:graphicData>
            </a:graphic>
          </wp:inline>
        </w:drawing>
      </w:r>
    </w:p>
    <w:p w:rsidR="0044540A" w:rsidRDefault="00260900" w:rsidP="00260900">
      <w:pPr>
        <w:pStyle w:val="Caption"/>
        <w:jc w:val="center"/>
        <w:rPr>
          <w:rFonts w:cs="Times New Roman"/>
          <w:b w:val="0"/>
          <w:bCs w:val="0"/>
          <w:sz w:val="32"/>
          <w:szCs w:val="32"/>
        </w:rPr>
      </w:pPr>
      <w:bookmarkStart w:id="79" w:name="_Chapter_4"/>
      <w:bookmarkStart w:id="80" w:name="_Toc372337854"/>
      <w:bookmarkEnd w:id="79"/>
      <w:r>
        <w:t xml:space="preserve">Figure </w:t>
      </w:r>
      <w:r>
        <w:fldChar w:fldCharType="begin"/>
      </w:r>
      <w:r>
        <w:instrText xml:space="preserve"> SEQ Figure \* ARABIC </w:instrText>
      </w:r>
      <w:r>
        <w:fldChar w:fldCharType="separate"/>
      </w:r>
      <w:r w:rsidR="008D623A">
        <w:rPr>
          <w:noProof/>
        </w:rPr>
        <w:t>9</w:t>
      </w:r>
      <w:r>
        <w:fldChar w:fldCharType="end"/>
      </w:r>
      <w:r>
        <w:t xml:space="preserve">: </w:t>
      </w:r>
      <w:r w:rsidRPr="00950BCC">
        <w:t>Acoustic Information Detection from Audio</w:t>
      </w:r>
      <w:bookmarkEnd w:id="80"/>
    </w:p>
    <w:p w:rsidR="00731881" w:rsidRDefault="00731881" w:rsidP="00731881">
      <w:pPr>
        <w:pStyle w:val="Heading2"/>
      </w:pPr>
      <w:bookmarkStart w:id="81" w:name="_Toc372337952"/>
      <w:r>
        <w:lastRenderedPageBreak/>
        <w:t>Case Studies</w:t>
      </w:r>
      <w:bookmarkEnd w:id="81"/>
    </w:p>
    <w:p w:rsidR="00731881" w:rsidRPr="00A27950" w:rsidRDefault="00731881" w:rsidP="00731881"/>
    <w:p w:rsidR="00731881" w:rsidRPr="00A27950" w:rsidRDefault="00731881" w:rsidP="00731881">
      <w:pPr>
        <w:pStyle w:val="Heading3"/>
      </w:pPr>
      <w:bookmarkStart w:id="82" w:name="_Toc372337953"/>
      <w:r>
        <w:t>Video Search within Organization</w:t>
      </w:r>
      <w:bookmarkEnd w:id="82"/>
    </w:p>
    <w:p w:rsidR="00731881" w:rsidRDefault="00731881" w:rsidP="00731881"/>
    <w:p w:rsidR="00731881" w:rsidRDefault="00731881" w:rsidP="00731881">
      <w:pPr>
        <w:pStyle w:val="Heading5"/>
      </w:pPr>
      <w:r>
        <w:t>Problem</w:t>
      </w:r>
    </w:p>
    <w:p w:rsidR="00731881" w:rsidRDefault="00731881" w:rsidP="00731881">
      <w:pPr>
        <w:pStyle w:val="ListParagraph"/>
        <w:numPr>
          <w:ilvl w:val="0"/>
          <w:numId w:val="8"/>
        </w:numPr>
      </w:pPr>
      <w:r>
        <w:t xml:space="preserve">2 days remaining for End </w:t>
      </w:r>
      <w:proofErr w:type="spellStart"/>
      <w:r>
        <w:t>Sem</w:t>
      </w:r>
      <w:proofErr w:type="spellEnd"/>
      <w:r>
        <w:t xml:space="preserve"> exam. Total time available for preparation is Maximum 30 hours.</w:t>
      </w:r>
    </w:p>
    <w:p w:rsidR="00731881" w:rsidRDefault="00731881" w:rsidP="00731881">
      <w:pPr>
        <w:pStyle w:val="ListParagraph"/>
        <w:numPr>
          <w:ilvl w:val="0"/>
          <w:numId w:val="8"/>
        </w:numPr>
      </w:pPr>
      <w:r>
        <w:t>30 x 3 = 90 video lectures available, which will take 90 hours to play.</w:t>
      </w:r>
    </w:p>
    <w:p w:rsidR="00731881" w:rsidRDefault="00731881" w:rsidP="00731881">
      <w:pPr>
        <w:pStyle w:val="ListParagraph"/>
        <w:numPr>
          <w:ilvl w:val="0"/>
          <w:numId w:val="8"/>
        </w:numPr>
      </w:pPr>
      <w:r>
        <w:t>Video titles are corrupted somehow. So it is not possible to identify the important lectures quickly.</w:t>
      </w:r>
    </w:p>
    <w:p w:rsidR="00731881" w:rsidRDefault="00731881" w:rsidP="00731881"/>
    <w:p w:rsidR="00731881" w:rsidRDefault="00731881" w:rsidP="00731881"/>
    <w:p w:rsidR="00731881" w:rsidRDefault="00731881" w:rsidP="00731881">
      <w:pPr>
        <w:pStyle w:val="Heading5"/>
      </w:pPr>
      <w:r>
        <w:t>Solution</w:t>
      </w:r>
    </w:p>
    <w:p w:rsidR="00731881" w:rsidRPr="001104C7" w:rsidRDefault="00731881" w:rsidP="00731881">
      <w:pPr>
        <w:pStyle w:val="Heading6"/>
      </w:pPr>
      <w:r>
        <w:t>Indexing</w:t>
      </w:r>
    </w:p>
    <w:p w:rsidR="00731881" w:rsidRDefault="00731881" w:rsidP="00731881">
      <w:pPr>
        <w:pStyle w:val="ListParagraph"/>
        <w:numPr>
          <w:ilvl w:val="0"/>
          <w:numId w:val="9"/>
        </w:numPr>
      </w:pPr>
      <w:r>
        <w:t>Index the video files according to Speaker, Creation Time, Capture Location, Recognized Speech, Metadata etc.</w:t>
      </w:r>
    </w:p>
    <w:p w:rsidR="00731881" w:rsidRDefault="00731881" w:rsidP="00731881">
      <w:pPr>
        <w:pStyle w:val="ListParagraph"/>
        <w:numPr>
          <w:ilvl w:val="0"/>
          <w:numId w:val="9"/>
        </w:numPr>
      </w:pPr>
      <w:r>
        <w:t>Index videos by Image object , Image text, Background noise &amp; Acoustic information</w:t>
      </w:r>
    </w:p>
    <w:p w:rsidR="00731881" w:rsidRDefault="00731881" w:rsidP="00731881">
      <w:pPr>
        <w:pStyle w:val="ListParagraph"/>
        <w:numPr>
          <w:ilvl w:val="0"/>
          <w:numId w:val="9"/>
        </w:numPr>
      </w:pPr>
      <w:r>
        <w:t>Create a tag cloud, determine suitable tags with file.</w:t>
      </w:r>
    </w:p>
    <w:p w:rsidR="00731881" w:rsidRDefault="00731881" w:rsidP="00731881"/>
    <w:p w:rsidR="00731881" w:rsidRDefault="00731881" w:rsidP="00731881">
      <w:pPr>
        <w:pStyle w:val="Heading6"/>
      </w:pPr>
      <w:r>
        <w:t>Searching</w:t>
      </w:r>
    </w:p>
    <w:p w:rsidR="00731881" w:rsidRDefault="00731881" w:rsidP="00731881">
      <w:pPr>
        <w:pStyle w:val="ListParagraph"/>
        <w:numPr>
          <w:ilvl w:val="0"/>
          <w:numId w:val="9"/>
        </w:numPr>
      </w:pPr>
      <w:r>
        <w:t xml:space="preserve">Retrieve According to Speaker : </w:t>
      </w:r>
      <w:proofErr w:type="spellStart"/>
      <w:r>
        <w:t>Ksrao</w:t>
      </w:r>
      <w:proofErr w:type="spellEnd"/>
      <w:r>
        <w:t xml:space="preserve">, </w:t>
      </w:r>
      <w:proofErr w:type="spellStart"/>
      <w:r>
        <w:t>Rsc</w:t>
      </w:r>
      <w:proofErr w:type="spellEnd"/>
      <w:r>
        <w:t xml:space="preserve">, </w:t>
      </w:r>
      <w:proofErr w:type="spellStart"/>
      <w:r>
        <w:t>Sc</w:t>
      </w:r>
      <w:proofErr w:type="spellEnd"/>
    </w:p>
    <w:p w:rsidR="00731881" w:rsidRDefault="00731881" w:rsidP="00731881">
      <w:pPr>
        <w:pStyle w:val="ListParagraph"/>
        <w:numPr>
          <w:ilvl w:val="0"/>
          <w:numId w:val="9"/>
        </w:numPr>
      </w:pPr>
      <w:r>
        <w:t>Retrieve According to Creation Time &amp; Sort.</w:t>
      </w:r>
    </w:p>
    <w:p w:rsidR="00731881" w:rsidRDefault="00731881" w:rsidP="00731881">
      <w:pPr>
        <w:pStyle w:val="ListParagraph"/>
        <w:numPr>
          <w:ilvl w:val="0"/>
          <w:numId w:val="9"/>
        </w:numPr>
      </w:pPr>
      <w:r>
        <w:t>Retrieve According to Capture Location</w:t>
      </w:r>
    </w:p>
    <w:p w:rsidR="00731881" w:rsidRDefault="00731881" w:rsidP="00731881">
      <w:pPr>
        <w:pStyle w:val="ListParagraph"/>
        <w:numPr>
          <w:ilvl w:val="0"/>
          <w:numId w:val="9"/>
        </w:numPr>
      </w:pPr>
      <w:r>
        <w:t>Retrieve According to Recognized Speech content</w:t>
      </w:r>
    </w:p>
    <w:p w:rsidR="00731881" w:rsidRDefault="00731881" w:rsidP="00731881">
      <w:pPr>
        <w:pStyle w:val="ListParagraph"/>
        <w:numPr>
          <w:ilvl w:val="0"/>
          <w:numId w:val="9"/>
        </w:numPr>
      </w:pPr>
      <w:r>
        <w:t>Retrieve According to User defined metadata / tag</w:t>
      </w:r>
    </w:p>
    <w:p w:rsidR="00731881" w:rsidRDefault="00731881" w:rsidP="00731881">
      <w:pPr>
        <w:pStyle w:val="ListParagraph"/>
        <w:numPr>
          <w:ilvl w:val="0"/>
          <w:numId w:val="9"/>
        </w:numPr>
      </w:pPr>
      <w:r>
        <w:t>Retrieve According to Acoustic information</w:t>
      </w:r>
    </w:p>
    <w:p w:rsidR="00731881" w:rsidRDefault="00731881" w:rsidP="00731881"/>
    <w:p w:rsidR="00731881" w:rsidRDefault="00731881" w:rsidP="00731881">
      <w:pPr>
        <w:widowControl/>
        <w:suppressAutoHyphens w:val="0"/>
        <w:spacing w:after="200" w:line="276" w:lineRule="auto"/>
        <w:rPr>
          <w:rFonts w:asciiTheme="majorHAnsi" w:eastAsiaTheme="majorEastAsia" w:hAnsiTheme="majorHAnsi"/>
          <w:b/>
          <w:bCs/>
          <w:color w:val="4F81BD" w:themeColor="accent1"/>
          <w:sz w:val="26"/>
          <w:szCs w:val="23"/>
        </w:rPr>
      </w:pPr>
      <w:r>
        <w:br w:type="page"/>
      </w:r>
    </w:p>
    <w:p w:rsidR="0089490F" w:rsidRDefault="00B97CD9" w:rsidP="00CC63A5">
      <w:pPr>
        <w:pStyle w:val="Heading1"/>
        <w:tabs>
          <w:tab w:val="clear" w:pos="720"/>
        </w:tabs>
        <w:ind w:left="0" w:firstLine="0"/>
      </w:pPr>
      <w:bookmarkStart w:id="83" w:name="_Toc372337954"/>
      <w:r w:rsidRPr="00CD083D">
        <w:rPr>
          <w:rFonts w:ascii="Times New Roman" w:hAnsi="Times New Roman" w:cs="Times New Roman"/>
        </w:rPr>
        <w:lastRenderedPageBreak/>
        <w:t>Chapter 4</w:t>
      </w:r>
      <w:bookmarkEnd w:id="71"/>
      <w:r w:rsidR="00CC63A5">
        <w:rPr>
          <w:rFonts w:ascii="Times New Roman" w:hAnsi="Times New Roman" w:cs="Times New Roman"/>
        </w:rPr>
        <w:t>:</w:t>
      </w:r>
      <w:bookmarkEnd w:id="83"/>
      <w:r w:rsidR="00CC63A5">
        <w:rPr>
          <w:rFonts w:ascii="Times New Roman" w:hAnsi="Times New Roman" w:cs="Times New Roman"/>
        </w:rPr>
        <w:t xml:space="preserve"> </w:t>
      </w:r>
    </w:p>
    <w:p w:rsidR="00B57044" w:rsidRDefault="00B57044" w:rsidP="00B57044">
      <w:pPr>
        <w:pStyle w:val="Heading2"/>
      </w:pPr>
      <w:bookmarkStart w:id="84" w:name="_Toc372337955"/>
      <w:r w:rsidRPr="00CD083D">
        <w:t xml:space="preserve">Implementation </w:t>
      </w:r>
      <w:r>
        <w:t>Details</w:t>
      </w:r>
      <w:bookmarkEnd w:id="84"/>
    </w:p>
    <w:p w:rsidR="003B6F8F" w:rsidRDefault="00CC63A5" w:rsidP="00B57044">
      <w:pPr>
        <w:pStyle w:val="Heading3"/>
        <w:rPr>
          <w:lang w:val="en"/>
        </w:rPr>
      </w:pPr>
      <w:bookmarkStart w:id="85" w:name="_Toc372337956"/>
      <w:r>
        <w:rPr>
          <w:lang w:val="en"/>
        </w:rPr>
        <w:t>Video file access:</w:t>
      </w:r>
      <w:bookmarkEnd w:id="85"/>
    </w:p>
    <w:p w:rsidR="00B57044" w:rsidRDefault="00B57044" w:rsidP="00E164A6">
      <w:pPr>
        <w:rPr>
          <w:lang w:val="en"/>
        </w:rPr>
      </w:pPr>
    </w:p>
    <w:p w:rsidR="00E164A6" w:rsidRDefault="00B57044" w:rsidP="00E164A6">
      <w:pPr>
        <w:rPr>
          <w:lang w:val="en"/>
        </w:rPr>
      </w:pPr>
      <w:r>
        <w:rPr>
          <w:lang w:val="en"/>
        </w:rPr>
        <w:t>Video files can be accessed from existing websites like:</w:t>
      </w:r>
    </w:p>
    <w:p w:rsidR="00B57044" w:rsidRDefault="00B57044" w:rsidP="00B57044">
      <w:pPr>
        <w:pStyle w:val="ListParagraph"/>
        <w:numPr>
          <w:ilvl w:val="0"/>
          <w:numId w:val="14"/>
        </w:numPr>
        <w:rPr>
          <w:lang w:val="en"/>
        </w:rPr>
      </w:pPr>
      <w:r>
        <w:rPr>
          <w:lang w:val="en"/>
        </w:rPr>
        <w:t>YouTube</w:t>
      </w:r>
    </w:p>
    <w:p w:rsidR="00B57044" w:rsidRDefault="00B57044" w:rsidP="00B57044">
      <w:pPr>
        <w:pStyle w:val="ListParagraph"/>
        <w:numPr>
          <w:ilvl w:val="0"/>
          <w:numId w:val="14"/>
        </w:numPr>
        <w:rPr>
          <w:lang w:val="en"/>
        </w:rPr>
      </w:pPr>
      <w:r>
        <w:rPr>
          <w:lang w:val="en"/>
        </w:rPr>
        <w:t>Vimeo</w:t>
      </w:r>
    </w:p>
    <w:p w:rsidR="00B57044" w:rsidRDefault="00B57044" w:rsidP="00B57044">
      <w:pPr>
        <w:pStyle w:val="ListParagraph"/>
        <w:numPr>
          <w:ilvl w:val="0"/>
          <w:numId w:val="14"/>
        </w:numPr>
        <w:rPr>
          <w:lang w:val="en"/>
        </w:rPr>
      </w:pPr>
      <w:r>
        <w:rPr>
          <w:lang w:val="en"/>
        </w:rPr>
        <w:t>Google Drive</w:t>
      </w:r>
    </w:p>
    <w:p w:rsidR="00B57044" w:rsidRDefault="00B57044" w:rsidP="00B57044">
      <w:pPr>
        <w:pStyle w:val="ListParagraph"/>
        <w:numPr>
          <w:ilvl w:val="0"/>
          <w:numId w:val="14"/>
        </w:numPr>
        <w:rPr>
          <w:lang w:val="en"/>
        </w:rPr>
      </w:pPr>
      <w:proofErr w:type="spellStart"/>
      <w:r>
        <w:rPr>
          <w:lang w:val="en"/>
        </w:rPr>
        <w:t>DropBox</w:t>
      </w:r>
      <w:proofErr w:type="spellEnd"/>
    </w:p>
    <w:p w:rsidR="00B57044" w:rsidRPr="00B57044" w:rsidRDefault="00B57044" w:rsidP="00B57044">
      <w:pPr>
        <w:rPr>
          <w:lang w:val="en"/>
        </w:rPr>
      </w:pPr>
      <w:r>
        <w:rPr>
          <w:lang w:val="en"/>
        </w:rPr>
        <w:t>But these websites do not allow accessing raw video file using APIs. So we will have another option to upload video files from our Uploader. Our uploader will perform the audio indexing process before uploading to the websites and attach the index keys.</w:t>
      </w:r>
    </w:p>
    <w:p w:rsidR="00E164A6" w:rsidRPr="00E164A6" w:rsidRDefault="00E164A6" w:rsidP="00E164A6">
      <w:pPr>
        <w:rPr>
          <w:lang w:val="en"/>
        </w:rPr>
      </w:pPr>
    </w:p>
    <w:p w:rsidR="00303F08" w:rsidRPr="00292C98" w:rsidRDefault="00303F08" w:rsidP="0092429D">
      <w:pPr>
        <w:pStyle w:val="Heading3"/>
      </w:pPr>
      <w:bookmarkStart w:id="86" w:name="_Toc372337957"/>
      <w:r w:rsidRPr="00292C98">
        <w:rPr>
          <w:lang w:val="en"/>
        </w:rPr>
        <w:t>Audio Indexing Process - Incorporation of Searchable keys</w:t>
      </w:r>
      <w:bookmarkEnd w:id="86"/>
      <w:r w:rsidRPr="00292C98">
        <w:rPr>
          <w:lang w:val="en"/>
        </w:rPr>
        <w:t xml:space="preserve"> </w:t>
      </w:r>
    </w:p>
    <w:p w:rsidR="008F4C2F" w:rsidRDefault="008F4C2F" w:rsidP="00303F08">
      <w:pPr>
        <w:ind w:left="720"/>
        <w:rPr>
          <w:lang w:val="en"/>
        </w:rPr>
      </w:pPr>
    </w:p>
    <w:p w:rsidR="00303F08" w:rsidRPr="00292C98" w:rsidRDefault="00303F08" w:rsidP="00303F08">
      <w:pPr>
        <w:ind w:left="720"/>
      </w:pPr>
      <w:r w:rsidRPr="00292C98">
        <w:rPr>
          <w:lang w:val="en"/>
        </w:rPr>
        <w:t>I need to come up with a better algorithm for incorporating Unique &amp; Searchable keys for each audio file which can be a combination of below mentioned metadata.</w:t>
      </w:r>
    </w:p>
    <w:p w:rsidR="00303F08" w:rsidRPr="00292C98" w:rsidRDefault="00303F08" w:rsidP="00797CDA">
      <w:pPr>
        <w:widowControl/>
        <w:numPr>
          <w:ilvl w:val="0"/>
          <w:numId w:val="3"/>
        </w:numPr>
        <w:suppressAutoHyphens w:val="0"/>
        <w:spacing w:before="200" w:after="200" w:line="276" w:lineRule="auto"/>
        <w:rPr>
          <w:b/>
        </w:rPr>
      </w:pPr>
      <w:r w:rsidRPr="00292C98">
        <w:rPr>
          <w:b/>
          <w:lang w:val="en"/>
        </w:rPr>
        <w:t>Audio Indexing metadata content &amp; format</w:t>
      </w:r>
    </w:p>
    <w:p w:rsidR="00303F08" w:rsidRPr="00292C98" w:rsidRDefault="00303F08" w:rsidP="00303F08">
      <w:pPr>
        <w:ind w:left="720"/>
      </w:pPr>
      <w:r w:rsidRPr="00292C98">
        <w:t>Audio data is more complex than text data. So we need to rely on metadata for more relevant search results. I will be researching on finding out more reliable metadata.</w:t>
      </w:r>
    </w:p>
    <w:p w:rsidR="00303F08" w:rsidRPr="00B57044" w:rsidRDefault="00303F08" w:rsidP="00797CDA">
      <w:pPr>
        <w:widowControl/>
        <w:numPr>
          <w:ilvl w:val="1"/>
          <w:numId w:val="3"/>
        </w:numPr>
        <w:suppressAutoHyphens w:val="0"/>
        <w:spacing w:before="200" w:after="200"/>
      </w:pPr>
      <w:r w:rsidRPr="00292C98">
        <w:rPr>
          <w:lang w:val="en"/>
        </w:rPr>
        <w:t>Speaker Information</w:t>
      </w:r>
    </w:p>
    <w:p w:rsidR="00B57044" w:rsidRPr="00292C98" w:rsidRDefault="00B57044" w:rsidP="00797CDA">
      <w:pPr>
        <w:widowControl/>
        <w:numPr>
          <w:ilvl w:val="1"/>
          <w:numId w:val="3"/>
        </w:numPr>
        <w:suppressAutoHyphens w:val="0"/>
        <w:spacing w:before="200" w:after="200"/>
      </w:pPr>
      <w:r>
        <w:rPr>
          <w:lang w:val="en"/>
        </w:rPr>
        <w:t>Image information</w:t>
      </w:r>
    </w:p>
    <w:p w:rsidR="00303F08" w:rsidRPr="00E225A2" w:rsidRDefault="00303F08" w:rsidP="00797CDA">
      <w:pPr>
        <w:widowControl/>
        <w:numPr>
          <w:ilvl w:val="1"/>
          <w:numId w:val="3"/>
        </w:numPr>
        <w:suppressAutoHyphens w:val="0"/>
        <w:spacing w:before="200" w:after="200"/>
      </w:pPr>
      <w:r w:rsidRPr="00292C98">
        <w:rPr>
          <w:lang w:val="en"/>
        </w:rPr>
        <w:t>Timestamp</w:t>
      </w:r>
    </w:p>
    <w:p w:rsidR="00E225A2" w:rsidRPr="00292C98" w:rsidRDefault="00E225A2" w:rsidP="00797CDA">
      <w:pPr>
        <w:widowControl/>
        <w:numPr>
          <w:ilvl w:val="1"/>
          <w:numId w:val="3"/>
        </w:numPr>
        <w:suppressAutoHyphens w:val="0"/>
        <w:spacing w:before="200" w:after="200"/>
      </w:pPr>
      <w:r>
        <w:rPr>
          <w:lang w:val="en"/>
        </w:rPr>
        <w:t>Image Object Information</w:t>
      </w:r>
    </w:p>
    <w:p w:rsidR="00303F08" w:rsidRPr="00292C98" w:rsidRDefault="00303F08" w:rsidP="00797CDA">
      <w:pPr>
        <w:widowControl/>
        <w:numPr>
          <w:ilvl w:val="1"/>
          <w:numId w:val="3"/>
        </w:numPr>
        <w:suppressAutoHyphens w:val="0"/>
        <w:spacing w:before="200" w:after="200"/>
      </w:pPr>
      <w:r w:rsidRPr="00292C98">
        <w:rPr>
          <w:lang w:val="en"/>
        </w:rPr>
        <w:t>Capture device information</w:t>
      </w:r>
    </w:p>
    <w:p w:rsidR="00303F08" w:rsidRPr="00292C98" w:rsidRDefault="00303F08" w:rsidP="00797CDA">
      <w:pPr>
        <w:widowControl/>
        <w:numPr>
          <w:ilvl w:val="1"/>
          <w:numId w:val="3"/>
        </w:numPr>
        <w:suppressAutoHyphens w:val="0"/>
        <w:spacing w:before="200" w:after="200"/>
      </w:pPr>
      <w:r w:rsidRPr="00292C98">
        <w:rPr>
          <w:lang w:val="en"/>
        </w:rPr>
        <w:t>Capture type information(sampling rates, no of bits)</w:t>
      </w:r>
    </w:p>
    <w:p w:rsidR="00303F08" w:rsidRPr="00292C98" w:rsidRDefault="00303F08" w:rsidP="00797CDA">
      <w:pPr>
        <w:widowControl/>
        <w:numPr>
          <w:ilvl w:val="1"/>
          <w:numId w:val="3"/>
        </w:numPr>
        <w:suppressAutoHyphens w:val="0"/>
        <w:spacing w:before="200" w:after="200"/>
      </w:pPr>
      <w:r w:rsidRPr="00292C98">
        <w:rPr>
          <w:lang w:val="en"/>
        </w:rPr>
        <w:t>Location information</w:t>
      </w:r>
    </w:p>
    <w:p w:rsidR="00303F08" w:rsidRPr="00292C98" w:rsidRDefault="00303F08" w:rsidP="00797CDA">
      <w:pPr>
        <w:widowControl/>
        <w:numPr>
          <w:ilvl w:val="1"/>
          <w:numId w:val="3"/>
        </w:numPr>
        <w:suppressAutoHyphens w:val="0"/>
        <w:spacing w:before="200" w:after="200"/>
      </w:pPr>
      <w:r w:rsidRPr="00292C98">
        <w:rPr>
          <w:lang w:val="en"/>
        </w:rPr>
        <w:t>Acoustic information</w:t>
      </w:r>
    </w:p>
    <w:p w:rsidR="00303F08" w:rsidRPr="00292C98" w:rsidRDefault="00303F08" w:rsidP="00797CDA">
      <w:pPr>
        <w:widowControl/>
        <w:numPr>
          <w:ilvl w:val="1"/>
          <w:numId w:val="3"/>
        </w:numPr>
        <w:suppressAutoHyphens w:val="0"/>
        <w:spacing w:before="200" w:after="200"/>
      </w:pPr>
      <w:r w:rsidRPr="00292C98">
        <w:rPr>
          <w:lang w:val="en"/>
        </w:rPr>
        <w:t>Background Music &amp; Noise Information</w:t>
      </w:r>
    </w:p>
    <w:p w:rsidR="00303F08" w:rsidRPr="00292C98" w:rsidRDefault="00303F08" w:rsidP="00797CDA">
      <w:pPr>
        <w:widowControl/>
        <w:numPr>
          <w:ilvl w:val="1"/>
          <w:numId w:val="3"/>
        </w:numPr>
        <w:suppressAutoHyphens w:val="0"/>
        <w:spacing w:before="200" w:after="200"/>
      </w:pPr>
      <w:r w:rsidRPr="00292C98">
        <w:rPr>
          <w:lang w:val="en"/>
        </w:rPr>
        <w:t xml:space="preserve">Recognized Speech content </w:t>
      </w:r>
    </w:p>
    <w:p w:rsidR="00303F08" w:rsidRPr="00292C98" w:rsidRDefault="00303F08" w:rsidP="00797CDA">
      <w:pPr>
        <w:widowControl/>
        <w:numPr>
          <w:ilvl w:val="1"/>
          <w:numId w:val="3"/>
        </w:numPr>
        <w:suppressAutoHyphens w:val="0"/>
        <w:spacing w:before="200" w:after="200"/>
      </w:pPr>
      <w:r w:rsidRPr="00292C98">
        <w:rPr>
          <w:lang w:val="en"/>
        </w:rPr>
        <w:t xml:space="preserve"> Language information</w:t>
      </w:r>
    </w:p>
    <w:p w:rsidR="00303F08" w:rsidRPr="00292C98" w:rsidRDefault="00303F08" w:rsidP="00797CDA">
      <w:pPr>
        <w:widowControl/>
        <w:numPr>
          <w:ilvl w:val="1"/>
          <w:numId w:val="3"/>
        </w:numPr>
        <w:suppressAutoHyphens w:val="0"/>
        <w:spacing w:before="200" w:after="200"/>
      </w:pPr>
      <w:r w:rsidRPr="00292C98">
        <w:rPr>
          <w:lang w:val="en"/>
        </w:rPr>
        <w:t>User defined metadata / tag</w:t>
      </w:r>
    </w:p>
    <w:p w:rsidR="00303F08" w:rsidRPr="00292C98" w:rsidRDefault="00303F08" w:rsidP="0092429D">
      <w:pPr>
        <w:pStyle w:val="Heading3"/>
      </w:pPr>
      <w:bookmarkStart w:id="87" w:name="_Toc372337958"/>
      <w:r w:rsidRPr="00292C98">
        <w:rPr>
          <w:lang w:val="en"/>
        </w:rPr>
        <w:lastRenderedPageBreak/>
        <w:t>Audio Retrieval</w:t>
      </w:r>
      <w:bookmarkEnd w:id="87"/>
      <w:r w:rsidRPr="00292C98">
        <w:rPr>
          <w:lang w:val="en"/>
        </w:rPr>
        <w:t xml:space="preserve"> </w:t>
      </w:r>
    </w:p>
    <w:p w:rsidR="00303F08" w:rsidRPr="00292C98" w:rsidRDefault="00303F08" w:rsidP="00303F08">
      <w:pPr>
        <w:pStyle w:val="ListParagraph"/>
        <w:rPr>
          <w:szCs w:val="24"/>
        </w:rPr>
      </w:pPr>
      <w:r w:rsidRPr="00292C98">
        <w:rPr>
          <w:szCs w:val="24"/>
          <w:lang w:val="en"/>
        </w:rPr>
        <w:t xml:space="preserve">Based on the audio indexing keys and their combinations, I need to come up with efficient Audio Retrieval algorithm.  </w:t>
      </w:r>
    </w:p>
    <w:p w:rsidR="00303F08" w:rsidRPr="00292C98" w:rsidRDefault="00303F08" w:rsidP="00797CDA">
      <w:pPr>
        <w:widowControl/>
        <w:numPr>
          <w:ilvl w:val="0"/>
          <w:numId w:val="4"/>
        </w:numPr>
        <w:suppressAutoHyphens w:val="0"/>
        <w:spacing w:before="200" w:after="200"/>
      </w:pPr>
      <w:r w:rsidRPr="00292C98">
        <w:rPr>
          <w:lang w:val="en"/>
        </w:rPr>
        <w:t>Retrieve with user preferred index keys</w:t>
      </w:r>
    </w:p>
    <w:p w:rsidR="00303F08" w:rsidRPr="00292C98" w:rsidRDefault="00303F08" w:rsidP="00797CDA">
      <w:pPr>
        <w:widowControl/>
        <w:numPr>
          <w:ilvl w:val="0"/>
          <w:numId w:val="4"/>
        </w:numPr>
        <w:suppressAutoHyphens w:val="0"/>
        <w:spacing w:before="200" w:after="200"/>
        <w:rPr>
          <w:b/>
        </w:rPr>
      </w:pPr>
      <w:r w:rsidRPr="00292C98">
        <w:rPr>
          <w:lang w:val="en"/>
        </w:rPr>
        <w:t>Sequence / Combination of Index Keys</w:t>
      </w:r>
    </w:p>
    <w:p w:rsidR="00303F08" w:rsidRPr="00E225A2" w:rsidRDefault="00303F08" w:rsidP="00797CDA">
      <w:pPr>
        <w:widowControl/>
        <w:numPr>
          <w:ilvl w:val="0"/>
          <w:numId w:val="4"/>
        </w:numPr>
        <w:suppressAutoHyphens w:val="0"/>
        <w:spacing w:before="200" w:after="200"/>
        <w:rPr>
          <w:b/>
        </w:rPr>
      </w:pPr>
      <w:r w:rsidRPr="00292C98">
        <w:rPr>
          <w:lang w:val="en"/>
        </w:rPr>
        <w:t>Retrieve from Audio Sample</w:t>
      </w:r>
    </w:p>
    <w:p w:rsidR="00303F08" w:rsidRPr="00E225A2" w:rsidRDefault="00E225A2" w:rsidP="00303F08">
      <w:pPr>
        <w:widowControl/>
        <w:numPr>
          <w:ilvl w:val="0"/>
          <w:numId w:val="4"/>
        </w:numPr>
        <w:suppressAutoHyphens w:val="0"/>
        <w:spacing w:before="200" w:after="200"/>
        <w:rPr>
          <w:b/>
        </w:rPr>
      </w:pPr>
      <w:r>
        <w:rPr>
          <w:lang w:val="en"/>
        </w:rPr>
        <w:t>Timestamp based video frame retrieval</w:t>
      </w:r>
    </w:p>
    <w:p w:rsidR="00810DE0" w:rsidRPr="00CD083D" w:rsidRDefault="00810DE0" w:rsidP="00C76127">
      <w:pPr>
        <w:jc w:val="center"/>
        <w:rPr>
          <w:rFonts w:cs="Times New Roman"/>
        </w:rPr>
      </w:pPr>
    </w:p>
    <w:p w:rsidR="002E7CD4" w:rsidRPr="00CD083D" w:rsidRDefault="00E959CB" w:rsidP="00B424BC">
      <w:pPr>
        <w:pStyle w:val="Heading2"/>
      </w:pPr>
      <w:bookmarkStart w:id="88" w:name="_Toc372337959"/>
      <w:r w:rsidRPr="00CD083D">
        <w:t>Work Done So Far</w:t>
      </w:r>
      <w:bookmarkEnd w:id="88"/>
    </w:p>
    <w:p w:rsidR="00D15731" w:rsidRPr="00CD083D" w:rsidRDefault="00D15731" w:rsidP="00D15731">
      <w:pPr>
        <w:rPr>
          <w:rFonts w:cs="Times New Roman"/>
        </w:rPr>
      </w:pPr>
    </w:p>
    <w:p w:rsidR="0092429D" w:rsidRDefault="0092429D" w:rsidP="0092429D">
      <w:pPr>
        <w:pStyle w:val="Heading3"/>
      </w:pPr>
      <w:bookmarkStart w:id="89" w:name="_Toc372337960"/>
      <w:r>
        <w:t>Video Access &amp; Manual Indexing Prototype</w:t>
      </w:r>
      <w:bookmarkEnd w:id="89"/>
    </w:p>
    <w:p w:rsidR="0092429D" w:rsidRPr="0092429D" w:rsidRDefault="0092429D" w:rsidP="0092429D"/>
    <w:p w:rsidR="00C95BC9" w:rsidRPr="00E164A6" w:rsidRDefault="00C95BC9" w:rsidP="00C95BC9">
      <w:pPr>
        <w:shd w:val="clear" w:color="auto" w:fill="FFFFFF"/>
        <w:rPr>
          <w:rFonts w:cs="Times New Roman"/>
          <w:color w:val="222222"/>
        </w:rPr>
      </w:pPr>
      <w:r w:rsidRPr="00E164A6">
        <w:rPr>
          <w:rFonts w:cs="Times New Roman"/>
          <w:color w:val="222222"/>
        </w:rPr>
        <w:t>I have created a working demo of “Audio Indexing and Retrieval project” in </w:t>
      </w:r>
      <w:hyperlink r:id="rId59" w:tgtFrame="_blank" w:history="1">
        <w:r w:rsidRPr="00E164A6">
          <w:rPr>
            <w:rStyle w:val="Hyperlink"/>
            <w:rFonts w:cs="Times New Roman"/>
            <w:color w:val="1155CC"/>
          </w:rPr>
          <w:t>http://shabdo.technicise.com/php/</w:t>
        </w:r>
      </w:hyperlink>
      <w:r w:rsidRPr="00E164A6">
        <w:rPr>
          <w:rFonts w:cs="Times New Roman"/>
          <w:color w:val="222222"/>
        </w:rPr>
        <w:t> . It is a Google App for YouTube</w:t>
      </w:r>
      <w:proofErr w:type="gramStart"/>
      <w:r w:rsidRPr="00E164A6">
        <w:rPr>
          <w:rFonts w:cs="Times New Roman"/>
          <w:color w:val="222222"/>
        </w:rPr>
        <w:t>..</w:t>
      </w:r>
      <w:proofErr w:type="gramEnd"/>
      <w:r w:rsidRPr="00E164A6">
        <w:rPr>
          <w:rFonts w:cs="Times New Roman"/>
          <w:color w:val="222222"/>
        </w:rPr>
        <w:t xml:space="preserve"> You can login using your </w:t>
      </w:r>
      <w:proofErr w:type="spellStart"/>
      <w:r w:rsidRPr="00E164A6">
        <w:rPr>
          <w:rFonts w:cs="Times New Roman"/>
          <w:color w:val="222222"/>
        </w:rPr>
        <w:t>google</w:t>
      </w:r>
      <w:proofErr w:type="spellEnd"/>
      <w:r w:rsidRPr="00E164A6">
        <w:rPr>
          <w:rFonts w:cs="Times New Roman"/>
          <w:color w:val="222222"/>
        </w:rPr>
        <w:t xml:space="preserve"> id. It will list down all YouTube videos uploaded by you and </w:t>
      </w:r>
      <w:r w:rsidR="00E164A6">
        <w:rPr>
          <w:rFonts w:cs="Times New Roman"/>
          <w:color w:val="222222"/>
        </w:rPr>
        <w:t xml:space="preserve">will </w:t>
      </w:r>
      <w:r w:rsidRPr="00E164A6">
        <w:rPr>
          <w:rFonts w:cs="Times New Roman"/>
          <w:color w:val="222222"/>
        </w:rPr>
        <w:t>display relevant information about the videos. You can add tags d</w:t>
      </w:r>
      <w:r w:rsidR="00E164A6">
        <w:rPr>
          <w:rFonts w:cs="Times New Roman"/>
          <w:color w:val="222222"/>
        </w:rPr>
        <w:t>epending on the audio contents.</w:t>
      </w:r>
    </w:p>
    <w:p w:rsidR="00C95BC9" w:rsidRPr="00E164A6" w:rsidRDefault="00C95BC9" w:rsidP="00E164A6">
      <w:pPr>
        <w:shd w:val="clear" w:color="auto" w:fill="FFFFFF"/>
        <w:ind w:firstLine="720"/>
        <w:rPr>
          <w:rFonts w:cs="Times New Roman"/>
          <w:color w:val="222222"/>
        </w:rPr>
      </w:pPr>
    </w:p>
    <w:p w:rsidR="00C95BC9" w:rsidRPr="00E164A6" w:rsidRDefault="00C95BC9" w:rsidP="00C95BC9">
      <w:pPr>
        <w:shd w:val="clear" w:color="auto" w:fill="FFFFFF"/>
        <w:rPr>
          <w:rFonts w:cs="Times New Roman"/>
          <w:color w:val="222222"/>
        </w:rPr>
      </w:pPr>
      <w:r w:rsidRPr="00E164A6">
        <w:rPr>
          <w:rFonts w:cs="Times New Roman"/>
          <w:color w:val="222222"/>
        </w:rPr>
        <w:t xml:space="preserve">As per our earlier discussion, I was working on Audio Indexing portion during 5th </w:t>
      </w:r>
      <w:proofErr w:type="spellStart"/>
      <w:proofErr w:type="gramStart"/>
      <w:r w:rsidRPr="00E164A6">
        <w:rPr>
          <w:rFonts w:cs="Times New Roman"/>
          <w:color w:val="222222"/>
        </w:rPr>
        <w:t>Sem</w:t>
      </w:r>
      <w:proofErr w:type="spellEnd"/>
      <w:proofErr w:type="gramEnd"/>
      <w:r w:rsidRPr="00E164A6">
        <w:rPr>
          <w:rFonts w:cs="Times New Roman"/>
          <w:color w:val="222222"/>
        </w:rPr>
        <w:t xml:space="preserve"> and will be working on retrieval portion and integration on next sem. </w:t>
      </w:r>
    </w:p>
    <w:p w:rsidR="00C95BC9" w:rsidRPr="00E164A6" w:rsidRDefault="00C95BC9" w:rsidP="00C95BC9">
      <w:pPr>
        <w:shd w:val="clear" w:color="auto" w:fill="FFFFFF"/>
        <w:rPr>
          <w:rFonts w:cs="Times New Roman"/>
          <w:color w:val="222222"/>
        </w:rPr>
      </w:pPr>
    </w:p>
    <w:p w:rsidR="00C95BC9" w:rsidRPr="00E164A6" w:rsidRDefault="00C95BC9" w:rsidP="00C95BC9">
      <w:pPr>
        <w:shd w:val="clear" w:color="auto" w:fill="FFFFFF"/>
        <w:rPr>
          <w:rFonts w:cs="Times New Roman"/>
          <w:color w:val="222222"/>
        </w:rPr>
      </w:pPr>
      <w:r w:rsidRPr="00E164A6">
        <w:rPr>
          <w:rFonts w:cs="Times New Roman"/>
          <w:color w:val="222222"/>
        </w:rPr>
        <w:t>I have worked on the following work items:</w:t>
      </w:r>
    </w:p>
    <w:p w:rsidR="00C95BC9" w:rsidRPr="00E164A6" w:rsidRDefault="00C95BC9" w:rsidP="00797CDA">
      <w:pPr>
        <w:widowControl/>
        <w:numPr>
          <w:ilvl w:val="0"/>
          <w:numId w:val="5"/>
        </w:numPr>
        <w:shd w:val="clear" w:color="auto" w:fill="FFFFFF"/>
        <w:suppressAutoHyphens w:val="0"/>
        <w:spacing w:before="100" w:beforeAutospacing="1" w:after="100" w:afterAutospacing="1"/>
        <w:ind w:left="945"/>
        <w:rPr>
          <w:rFonts w:cs="Times New Roman"/>
          <w:color w:val="222222"/>
        </w:rPr>
      </w:pPr>
      <w:r w:rsidRPr="00E164A6">
        <w:rPr>
          <w:rFonts w:cs="Times New Roman"/>
          <w:color w:val="222222"/>
        </w:rPr>
        <w:t>Sample Collection: </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222222"/>
        </w:rPr>
        <w:t>YouTube is widely used around the web for audio &amp; video</w:t>
      </w:r>
      <w:proofErr w:type="gramStart"/>
      <w:r w:rsidRPr="00E164A6">
        <w:rPr>
          <w:rFonts w:cs="Times New Roman"/>
          <w:color w:val="222222"/>
        </w:rPr>
        <w:t>..</w:t>
      </w:r>
      <w:proofErr w:type="gramEnd"/>
      <w:r w:rsidRPr="00E164A6">
        <w:rPr>
          <w:rFonts w:cs="Times New Roman"/>
          <w:color w:val="222222"/>
        </w:rPr>
        <w:t xml:space="preserve"> YouTube has </w:t>
      </w:r>
      <w:hyperlink r:id="rId60" w:tgtFrame="_blank" w:history="1">
        <w:r w:rsidRPr="00E164A6">
          <w:rPr>
            <w:rStyle w:val="Hyperlink"/>
            <w:rFonts w:cs="Times New Roman"/>
            <w:color w:val="1155CC"/>
          </w:rPr>
          <w:t>43.8%</w:t>
        </w:r>
      </w:hyperlink>
      <w:r w:rsidRPr="00E164A6">
        <w:rPr>
          <w:rStyle w:val="apple-converted-space"/>
          <w:rFonts w:cs="Times New Roman"/>
          <w:color w:val="444444"/>
        </w:rPr>
        <w:t> </w:t>
      </w:r>
      <w:r w:rsidRPr="00E164A6">
        <w:rPr>
          <w:rFonts w:cs="Times New Roman"/>
          <w:color w:val="444444"/>
        </w:rPr>
        <w:t>videos of whole web.</w:t>
      </w:r>
      <w:r w:rsidRPr="00E164A6">
        <w:rPr>
          <w:rFonts w:cs="Times New Roman"/>
          <w:color w:val="222222"/>
        </w:rPr>
        <w:t> That’s why I have created the first prototype on YouTube. </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222222"/>
        </w:rPr>
        <w:t xml:space="preserve">I have samples on my laptop which </w:t>
      </w:r>
      <w:proofErr w:type="spellStart"/>
      <w:r w:rsidRPr="00E164A6">
        <w:rPr>
          <w:rFonts w:cs="Times New Roman"/>
          <w:color w:val="222222"/>
        </w:rPr>
        <w:t>i</w:t>
      </w:r>
      <w:proofErr w:type="spellEnd"/>
      <w:r w:rsidRPr="00E164A6">
        <w:rPr>
          <w:rFonts w:cs="Times New Roman"/>
          <w:color w:val="222222"/>
        </w:rPr>
        <w:t xml:space="preserve"> am using on windows desktop application</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222222"/>
        </w:rPr>
        <w:t xml:space="preserve">I have samples uploaded on Google Drive which </w:t>
      </w:r>
      <w:proofErr w:type="spellStart"/>
      <w:r w:rsidRPr="00E164A6">
        <w:rPr>
          <w:rFonts w:cs="Times New Roman"/>
          <w:color w:val="222222"/>
        </w:rPr>
        <w:t>i</w:t>
      </w:r>
      <w:proofErr w:type="spellEnd"/>
      <w:r w:rsidRPr="00E164A6">
        <w:rPr>
          <w:rFonts w:cs="Times New Roman"/>
          <w:color w:val="222222"/>
        </w:rPr>
        <w:t xml:space="preserve"> will use from Android app in future</w:t>
      </w:r>
    </w:p>
    <w:p w:rsidR="00C95BC9" w:rsidRPr="00E164A6" w:rsidRDefault="00C95BC9" w:rsidP="00797CDA">
      <w:pPr>
        <w:widowControl/>
        <w:numPr>
          <w:ilvl w:val="0"/>
          <w:numId w:val="5"/>
        </w:numPr>
        <w:shd w:val="clear" w:color="auto" w:fill="FFFFFF"/>
        <w:suppressAutoHyphens w:val="0"/>
        <w:spacing w:before="100" w:beforeAutospacing="1" w:after="100" w:afterAutospacing="1"/>
        <w:ind w:left="945"/>
        <w:rPr>
          <w:rFonts w:cs="Times New Roman"/>
          <w:color w:val="222222"/>
        </w:rPr>
      </w:pPr>
      <w:r w:rsidRPr="00E164A6">
        <w:rPr>
          <w:rFonts w:cs="Times New Roman"/>
          <w:color w:val="000000"/>
        </w:rPr>
        <w:t>Created a Google YouTube Web app using Google API V3</w:t>
      </w:r>
    </w:p>
    <w:p w:rsidR="00C95BC9" w:rsidRPr="00E164A6" w:rsidRDefault="00C95BC9" w:rsidP="00797CDA">
      <w:pPr>
        <w:widowControl/>
        <w:numPr>
          <w:ilvl w:val="0"/>
          <w:numId w:val="5"/>
        </w:numPr>
        <w:shd w:val="clear" w:color="auto" w:fill="FFFFFF"/>
        <w:suppressAutoHyphens w:val="0"/>
        <w:spacing w:before="100" w:beforeAutospacing="1" w:after="100" w:afterAutospacing="1"/>
        <w:ind w:left="945"/>
        <w:rPr>
          <w:rFonts w:cs="Times New Roman"/>
          <w:color w:val="222222"/>
        </w:rPr>
      </w:pPr>
      <w:r w:rsidRPr="00E164A6">
        <w:rPr>
          <w:rFonts w:cs="Times New Roman"/>
          <w:color w:val="222222"/>
        </w:rPr>
        <w:t>List down videos with its name, id and index keys</w:t>
      </w:r>
    </w:p>
    <w:p w:rsidR="00C95BC9" w:rsidRPr="00E164A6" w:rsidRDefault="00C95BC9" w:rsidP="00797CDA">
      <w:pPr>
        <w:widowControl/>
        <w:numPr>
          <w:ilvl w:val="0"/>
          <w:numId w:val="5"/>
        </w:numPr>
        <w:shd w:val="clear" w:color="auto" w:fill="FFFFFF"/>
        <w:suppressAutoHyphens w:val="0"/>
        <w:spacing w:before="100" w:beforeAutospacing="1" w:after="100" w:afterAutospacing="1"/>
        <w:ind w:left="945"/>
        <w:rPr>
          <w:rFonts w:cs="Times New Roman"/>
          <w:color w:val="222222"/>
        </w:rPr>
      </w:pPr>
      <w:r w:rsidRPr="00E164A6">
        <w:rPr>
          <w:rFonts w:cs="Times New Roman"/>
          <w:color w:val="000000"/>
        </w:rPr>
        <w:t>Able to add new index keys in the YouTube videos from my app.</w:t>
      </w:r>
    </w:p>
    <w:p w:rsidR="00C95BC9" w:rsidRPr="00E164A6" w:rsidRDefault="00C95BC9" w:rsidP="00797CDA">
      <w:pPr>
        <w:widowControl/>
        <w:numPr>
          <w:ilvl w:val="0"/>
          <w:numId w:val="5"/>
        </w:numPr>
        <w:shd w:val="clear" w:color="auto" w:fill="FFFFFF"/>
        <w:suppressAutoHyphens w:val="0"/>
        <w:spacing w:before="100" w:beforeAutospacing="1" w:after="100" w:afterAutospacing="1"/>
        <w:ind w:left="945"/>
        <w:rPr>
          <w:rFonts w:cs="Times New Roman"/>
          <w:color w:val="222222"/>
        </w:rPr>
      </w:pPr>
      <w:r w:rsidRPr="00E164A6">
        <w:rPr>
          <w:rFonts w:cs="Times New Roman"/>
          <w:color w:val="000000"/>
        </w:rPr>
        <w:t>Extract Audio based content from the video and attach it as index keys in YouTube video. So users can search using the new index keys</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000000"/>
        </w:rPr>
        <w:t>Recognized Speech Content</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000000"/>
        </w:rPr>
        <w:t>Author Information</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000000"/>
        </w:rPr>
        <w:t>Location Information</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000000"/>
        </w:rPr>
        <w:t>Language Information</w:t>
      </w:r>
    </w:p>
    <w:p w:rsidR="00C95BC9" w:rsidRPr="00E164A6" w:rsidRDefault="00C95BC9" w:rsidP="00797CDA">
      <w:pPr>
        <w:widowControl/>
        <w:numPr>
          <w:ilvl w:val="1"/>
          <w:numId w:val="5"/>
        </w:numPr>
        <w:shd w:val="clear" w:color="auto" w:fill="FFFFFF"/>
        <w:suppressAutoHyphens w:val="0"/>
        <w:spacing w:before="100" w:beforeAutospacing="1" w:after="100" w:afterAutospacing="1"/>
        <w:ind w:left="1665"/>
        <w:rPr>
          <w:rFonts w:cs="Times New Roman"/>
          <w:color w:val="222222"/>
        </w:rPr>
      </w:pPr>
      <w:r w:rsidRPr="00E164A6">
        <w:rPr>
          <w:rFonts w:cs="Times New Roman"/>
          <w:color w:val="000000"/>
        </w:rPr>
        <w:t>Time stamp</w:t>
      </w:r>
    </w:p>
    <w:p w:rsidR="00E82843" w:rsidRDefault="00E82843" w:rsidP="00E82843">
      <w:pPr>
        <w:pStyle w:val="Heading3"/>
      </w:pPr>
      <w:bookmarkStart w:id="90" w:name="_Toc372337961"/>
      <w:r>
        <w:lastRenderedPageBreak/>
        <w:t>End to end flow implemented in 5</w:t>
      </w:r>
      <w:r w:rsidRPr="00E82843">
        <w:rPr>
          <w:vertAlign w:val="superscript"/>
        </w:rPr>
        <w:t>th</w:t>
      </w:r>
      <w:r>
        <w:t xml:space="preserve"> Semester</w:t>
      </w:r>
      <w:bookmarkEnd w:id="90"/>
    </w:p>
    <w:p w:rsidR="00E82843" w:rsidRDefault="00E82843" w:rsidP="00E82843"/>
    <w:p w:rsidR="00E82843" w:rsidRPr="00E82843" w:rsidRDefault="00E82843" w:rsidP="00E82843">
      <w:r>
        <w:t xml:space="preserve">Developed a YouTube App </w:t>
      </w:r>
      <w:r>
        <w:sym w:font="Wingdings" w:char="F0E0"/>
      </w:r>
      <w:r>
        <w:t xml:space="preserve"> </w:t>
      </w:r>
      <w:r w:rsidRPr="002E742E">
        <w:rPr>
          <w:color w:val="7030A0"/>
        </w:rPr>
        <w:t xml:space="preserve">Authenticate using Google Open Id </w:t>
      </w:r>
      <w:r>
        <w:sym w:font="Wingdings" w:char="F0E0"/>
      </w:r>
      <w:r>
        <w:t xml:space="preserve"> Access List of videos available in user’s YouTube Account </w:t>
      </w:r>
      <w:r>
        <w:sym w:font="Wingdings" w:char="F0E0"/>
      </w:r>
      <w:r>
        <w:t xml:space="preserve"> </w:t>
      </w:r>
      <w:r w:rsidRPr="002E742E">
        <w:rPr>
          <w:color w:val="7030A0"/>
        </w:rPr>
        <w:t xml:space="preserve">Access Video information like </w:t>
      </w:r>
      <w:r w:rsidR="002E742E" w:rsidRPr="002E742E">
        <w:rPr>
          <w:color w:val="7030A0"/>
        </w:rPr>
        <w:t>Tags,</w:t>
      </w:r>
      <w:r w:rsidRPr="002E742E">
        <w:rPr>
          <w:color w:val="7030A0"/>
        </w:rPr>
        <w:t xml:space="preserve"> Video Id, </w:t>
      </w:r>
      <w:r w:rsidR="002E742E" w:rsidRPr="002E742E">
        <w:rPr>
          <w:color w:val="7030A0"/>
        </w:rPr>
        <w:t xml:space="preserve">Thumbnail, </w:t>
      </w:r>
      <w:r w:rsidRPr="002E742E">
        <w:rPr>
          <w:color w:val="7030A0"/>
        </w:rPr>
        <w:t>Upload time, Title, Description</w:t>
      </w:r>
      <w:r w:rsidR="002E742E">
        <w:t xml:space="preserve"> </w:t>
      </w:r>
      <w:r w:rsidR="002E742E">
        <w:sym w:font="Wingdings" w:char="F0E0"/>
      </w:r>
      <w:r w:rsidR="002E742E">
        <w:t xml:space="preserve"> Manually Add tags to the existing YouTube video.</w:t>
      </w:r>
    </w:p>
    <w:p w:rsidR="00E82843" w:rsidRDefault="00E82843" w:rsidP="00E82843">
      <w:r>
        <w:rPr>
          <w:noProof/>
          <w:lang w:eastAsia="en-US" w:bidi="ar-SA"/>
        </w:rPr>
        <w:drawing>
          <wp:inline distT="0" distB="0" distL="0" distR="0" wp14:anchorId="60A62684" wp14:editId="612081B3">
            <wp:extent cx="4876800" cy="6659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approach - completed-in-5th-sem.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77424" cy="6660733"/>
                    </a:xfrm>
                    <a:prstGeom prst="rect">
                      <a:avLst/>
                    </a:prstGeom>
                  </pic:spPr>
                </pic:pic>
              </a:graphicData>
            </a:graphic>
          </wp:inline>
        </w:drawing>
      </w:r>
    </w:p>
    <w:p w:rsidR="00260900" w:rsidRDefault="00260900" w:rsidP="00260900">
      <w:pPr>
        <w:pStyle w:val="Caption"/>
        <w:jc w:val="center"/>
      </w:pPr>
      <w:bookmarkStart w:id="91" w:name="_Toc372337855"/>
      <w:r>
        <w:t xml:space="preserve">Figure </w:t>
      </w:r>
      <w:r>
        <w:fldChar w:fldCharType="begin"/>
      </w:r>
      <w:r>
        <w:instrText xml:space="preserve"> SEQ Figure \* ARABIC </w:instrText>
      </w:r>
      <w:r>
        <w:fldChar w:fldCharType="separate"/>
      </w:r>
      <w:r w:rsidR="008D623A">
        <w:rPr>
          <w:noProof/>
        </w:rPr>
        <w:t>10</w:t>
      </w:r>
      <w:r>
        <w:fldChar w:fldCharType="end"/>
      </w:r>
      <w:r>
        <w:t xml:space="preserve">: End to end flow implemented in 5th </w:t>
      </w:r>
      <w:proofErr w:type="spellStart"/>
      <w:proofErr w:type="gramStart"/>
      <w:r>
        <w:t>Sem</w:t>
      </w:r>
      <w:bookmarkEnd w:id="91"/>
      <w:proofErr w:type="spellEnd"/>
      <w:proofErr w:type="gramEnd"/>
    </w:p>
    <w:p w:rsidR="002E742E" w:rsidRPr="00E82843" w:rsidRDefault="002E742E" w:rsidP="00E82843">
      <w:r>
        <w:t>Implemented flow is marked by violet arrows.</w:t>
      </w:r>
    </w:p>
    <w:p w:rsidR="002E742E" w:rsidRDefault="008D0458" w:rsidP="0092429D">
      <w:pPr>
        <w:pStyle w:val="Heading3"/>
      </w:pPr>
      <w:bookmarkStart w:id="92" w:name="_Toc372337962"/>
      <w:r>
        <w:lastRenderedPageBreak/>
        <w:t>Web Client for Indexing YouTube Videos</w:t>
      </w:r>
      <w:bookmarkEnd w:id="92"/>
    </w:p>
    <w:p w:rsidR="008D0458" w:rsidRDefault="008D0458" w:rsidP="008D0458"/>
    <w:p w:rsidR="008D0458" w:rsidRDefault="008D0458" w:rsidP="008D0458">
      <w:r>
        <w:rPr>
          <w:noProof/>
          <w:lang w:eastAsia="en-US" w:bidi="ar-SA"/>
        </w:rPr>
        <w:drawing>
          <wp:inline distT="0" distB="0" distL="0" distR="0" wp14:anchorId="371C9183" wp14:editId="5E070E21">
            <wp:extent cx="5540375" cy="57797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browser-based-client.JPG"/>
                    <pic:cNvPicPr/>
                  </pic:nvPicPr>
                  <pic:blipFill>
                    <a:blip r:embed="rId62">
                      <a:extLst>
                        <a:ext uri="{28A0092B-C50C-407E-A947-70E740481C1C}">
                          <a14:useLocalDpi xmlns:a14="http://schemas.microsoft.com/office/drawing/2010/main" val="0"/>
                        </a:ext>
                      </a:extLst>
                    </a:blip>
                    <a:stretch>
                      <a:fillRect/>
                    </a:stretch>
                  </pic:blipFill>
                  <pic:spPr>
                    <a:xfrm>
                      <a:off x="0" y="0"/>
                      <a:ext cx="5540375" cy="5779770"/>
                    </a:xfrm>
                    <a:prstGeom prst="rect">
                      <a:avLst/>
                    </a:prstGeom>
                  </pic:spPr>
                </pic:pic>
              </a:graphicData>
            </a:graphic>
          </wp:inline>
        </w:drawing>
      </w:r>
    </w:p>
    <w:p w:rsidR="002B1F7A" w:rsidRDefault="002B1F7A" w:rsidP="008D0458"/>
    <w:p w:rsidR="002B1F7A" w:rsidRDefault="002B1F7A" w:rsidP="002B1F7A">
      <w:pPr>
        <w:pStyle w:val="Caption"/>
        <w:jc w:val="center"/>
      </w:pPr>
      <w:bookmarkStart w:id="93" w:name="_Toc372337856"/>
      <w:r>
        <w:t xml:space="preserve">Figure </w:t>
      </w:r>
      <w:r>
        <w:fldChar w:fldCharType="begin"/>
      </w:r>
      <w:r>
        <w:instrText xml:space="preserve"> SEQ Figure \* ARABIC </w:instrText>
      </w:r>
      <w:r>
        <w:fldChar w:fldCharType="separate"/>
      </w:r>
      <w:r w:rsidR="008D623A">
        <w:rPr>
          <w:noProof/>
        </w:rPr>
        <w:t>11</w:t>
      </w:r>
      <w:r>
        <w:fldChar w:fldCharType="end"/>
      </w:r>
      <w:r>
        <w:t xml:space="preserve">: </w:t>
      </w:r>
      <w:r w:rsidRPr="00D40BFB">
        <w:t>Web Client for Indexing YouTube Videos</w:t>
      </w:r>
      <w:bookmarkEnd w:id="93"/>
    </w:p>
    <w:p w:rsidR="008D0458" w:rsidRPr="008D0458" w:rsidRDefault="008D0458" w:rsidP="008D0458"/>
    <w:p w:rsidR="0092429D" w:rsidRPr="0092429D" w:rsidRDefault="0092429D" w:rsidP="0092429D">
      <w:pPr>
        <w:pStyle w:val="Heading3"/>
      </w:pPr>
      <w:bookmarkStart w:id="94" w:name="_Toc372337963"/>
      <w:r>
        <w:t>Algorithms &amp; Workflow</w:t>
      </w:r>
      <w:bookmarkEnd w:id="94"/>
    </w:p>
    <w:p w:rsidR="00C95BC9" w:rsidRDefault="00C95BC9" w:rsidP="0092429D">
      <w:pPr>
        <w:widowControl/>
        <w:numPr>
          <w:ilvl w:val="0"/>
          <w:numId w:val="15"/>
        </w:numPr>
        <w:shd w:val="clear" w:color="auto" w:fill="FFFFFF"/>
        <w:suppressAutoHyphens w:val="0"/>
        <w:spacing w:before="100" w:beforeAutospacing="1" w:after="100" w:afterAutospacing="1"/>
        <w:rPr>
          <w:rFonts w:cs="Times New Roman"/>
          <w:color w:val="222222"/>
        </w:rPr>
      </w:pPr>
      <w:r w:rsidRPr="00E164A6">
        <w:rPr>
          <w:rFonts w:cs="Times New Roman"/>
          <w:color w:val="000000"/>
        </w:rPr>
        <w:t>Algorithm for determining index keys out of </w:t>
      </w:r>
      <w:r w:rsidRPr="00E164A6">
        <w:rPr>
          <w:rFonts w:cs="Times New Roman"/>
          <w:color w:val="222222"/>
        </w:rPr>
        <w:t>Recognized Speech Content</w:t>
      </w:r>
    </w:p>
    <w:p w:rsidR="0092429D" w:rsidRPr="00E164A6" w:rsidRDefault="0092429D" w:rsidP="0092429D">
      <w:pPr>
        <w:widowControl/>
        <w:numPr>
          <w:ilvl w:val="0"/>
          <w:numId w:val="15"/>
        </w:numPr>
        <w:shd w:val="clear" w:color="auto" w:fill="FFFFFF"/>
        <w:suppressAutoHyphens w:val="0"/>
        <w:spacing w:before="100" w:beforeAutospacing="1" w:after="100" w:afterAutospacing="1"/>
        <w:rPr>
          <w:rFonts w:cs="Times New Roman"/>
          <w:color w:val="222222"/>
        </w:rPr>
      </w:pPr>
      <w:r>
        <w:rPr>
          <w:rFonts w:cs="Times New Roman"/>
          <w:color w:val="222222"/>
        </w:rPr>
        <w:t>Workflow of Speech content &amp; Image Object extraction</w:t>
      </w:r>
    </w:p>
    <w:p w:rsidR="00C95BC9" w:rsidRPr="00E164A6" w:rsidRDefault="00C95BC9" w:rsidP="0092429D">
      <w:pPr>
        <w:widowControl/>
        <w:numPr>
          <w:ilvl w:val="0"/>
          <w:numId w:val="15"/>
        </w:numPr>
        <w:shd w:val="clear" w:color="auto" w:fill="FFFFFF"/>
        <w:suppressAutoHyphens w:val="0"/>
        <w:spacing w:before="100" w:beforeAutospacing="1" w:after="100" w:afterAutospacing="1"/>
        <w:rPr>
          <w:rFonts w:cs="Times New Roman"/>
          <w:color w:val="222222"/>
        </w:rPr>
      </w:pPr>
      <w:r w:rsidRPr="00E164A6">
        <w:rPr>
          <w:rFonts w:cs="Times New Roman"/>
          <w:color w:val="222222"/>
        </w:rPr>
        <w:t>Overall framework for indexing audios/videos</w:t>
      </w:r>
    </w:p>
    <w:p w:rsidR="002C2245" w:rsidRDefault="002C2245" w:rsidP="002C2245"/>
    <w:p w:rsidR="00C95BC9" w:rsidRDefault="00C95BC9" w:rsidP="004D5FD3">
      <w:pPr>
        <w:pStyle w:val="Heading2"/>
        <w:rPr>
          <w:rFonts w:ascii="Times New Roman" w:hAnsi="Times New Roman" w:cs="Times New Roman"/>
          <w:sz w:val="24"/>
          <w:szCs w:val="24"/>
        </w:rPr>
      </w:pPr>
      <w:bookmarkStart w:id="95" w:name="_Toc372337964"/>
      <w:r w:rsidRPr="00E164A6">
        <w:rPr>
          <w:rFonts w:ascii="Times New Roman" w:hAnsi="Times New Roman" w:cs="Times New Roman"/>
          <w:sz w:val="24"/>
          <w:szCs w:val="24"/>
        </w:rPr>
        <w:lastRenderedPageBreak/>
        <w:t>Work In Progress:</w:t>
      </w:r>
      <w:bookmarkEnd w:id="95"/>
    </w:p>
    <w:p w:rsidR="0092429D" w:rsidRDefault="0092429D" w:rsidP="0092429D"/>
    <w:p w:rsidR="0092429D" w:rsidRDefault="0092429D" w:rsidP="0092429D">
      <w:pPr>
        <w:pStyle w:val="Heading3"/>
      </w:pPr>
      <w:bookmarkStart w:id="96" w:name="_Toc372337965"/>
      <w:r>
        <w:t>Image Object extraction</w:t>
      </w:r>
      <w:bookmarkEnd w:id="96"/>
    </w:p>
    <w:p w:rsidR="0092429D" w:rsidRDefault="0092429D" w:rsidP="0092429D">
      <w:r>
        <w:t xml:space="preserve">I am using </w:t>
      </w:r>
      <w:hyperlink r:id="rId63" w:history="1">
        <w:proofErr w:type="spellStart"/>
        <w:r w:rsidRPr="0092429D">
          <w:rPr>
            <w:rStyle w:val="Hyperlink"/>
          </w:rPr>
          <w:t>OpenCV</w:t>
        </w:r>
        <w:proofErr w:type="spellEnd"/>
      </w:hyperlink>
      <w:r>
        <w:t xml:space="preserve"> framework to detect image objects from video frames</w:t>
      </w:r>
    </w:p>
    <w:p w:rsidR="0092429D" w:rsidRDefault="0092429D" w:rsidP="0092429D"/>
    <w:p w:rsidR="0092429D" w:rsidRPr="0092429D" w:rsidRDefault="0092429D" w:rsidP="0092429D">
      <w:pPr>
        <w:pStyle w:val="Heading3"/>
      </w:pPr>
      <w:bookmarkStart w:id="97" w:name="_Toc372337966"/>
      <w:r>
        <w:t>Clients for Accessing Videos</w:t>
      </w:r>
      <w:bookmarkEnd w:id="97"/>
    </w:p>
    <w:p w:rsidR="00C95BC9" w:rsidRPr="00E164A6" w:rsidRDefault="00C95BC9" w:rsidP="0092429D">
      <w:pPr>
        <w:widowControl/>
        <w:numPr>
          <w:ilvl w:val="0"/>
          <w:numId w:val="6"/>
        </w:numPr>
        <w:shd w:val="clear" w:color="auto" w:fill="FFFFFF"/>
        <w:suppressAutoHyphens w:val="0"/>
        <w:spacing w:before="100" w:beforeAutospacing="1" w:after="100" w:afterAutospacing="1"/>
        <w:rPr>
          <w:rFonts w:cs="Times New Roman"/>
          <w:color w:val="222222"/>
        </w:rPr>
      </w:pPr>
      <w:r w:rsidRPr="00E164A6">
        <w:rPr>
          <w:rFonts w:cs="Times New Roman"/>
          <w:color w:val="000000"/>
        </w:rPr>
        <w:t>Android App with above mentioned features</w:t>
      </w:r>
    </w:p>
    <w:p w:rsidR="00C95BC9" w:rsidRPr="0092429D" w:rsidRDefault="00C95BC9" w:rsidP="0092429D">
      <w:pPr>
        <w:widowControl/>
        <w:numPr>
          <w:ilvl w:val="0"/>
          <w:numId w:val="6"/>
        </w:numPr>
        <w:shd w:val="clear" w:color="auto" w:fill="FFFFFF"/>
        <w:suppressAutoHyphens w:val="0"/>
        <w:spacing w:before="100" w:beforeAutospacing="1" w:after="100" w:afterAutospacing="1"/>
        <w:rPr>
          <w:rFonts w:cs="Times New Roman"/>
          <w:color w:val="222222"/>
        </w:rPr>
      </w:pPr>
      <w:r w:rsidRPr="00E164A6">
        <w:rPr>
          <w:rFonts w:cs="Times New Roman"/>
          <w:color w:val="000000"/>
        </w:rPr>
        <w:t>Desktop</w:t>
      </w:r>
      <w:r w:rsidR="0092429D">
        <w:rPr>
          <w:rFonts w:cs="Times New Roman"/>
          <w:color w:val="000000"/>
        </w:rPr>
        <w:t xml:space="preserve"> Uploader</w:t>
      </w:r>
      <w:r w:rsidRPr="00E164A6">
        <w:rPr>
          <w:rFonts w:cs="Times New Roman"/>
          <w:color w:val="000000"/>
        </w:rPr>
        <w:t xml:space="preserve"> App with above mentioned features</w:t>
      </w:r>
    </w:p>
    <w:p w:rsidR="0092429D" w:rsidRPr="00E164A6" w:rsidRDefault="0092429D" w:rsidP="0092429D">
      <w:pPr>
        <w:pStyle w:val="Heading3"/>
        <w:rPr>
          <w:rFonts w:ascii="Times New Roman" w:hAnsi="Times New Roman"/>
          <w:szCs w:val="24"/>
        </w:rPr>
      </w:pPr>
      <w:bookmarkStart w:id="98" w:name="_Toc372337967"/>
      <w:r>
        <w:t>Research newer index keys</w:t>
      </w:r>
      <w:bookmarkEnd w:id="98"/>
    </w:p>
    <w:p w:rsidR="00C95BC9" w:rsidRPr="00E164A6" w:rsidRDefault="00C95BC9" w:rsidP="0092429D">
      <w:pPr>
        <w:widowControl/>
        <w:numPr>
          <w:ilvl w:val="0"/>
          <w:numId w:val="16"/>
        </w:numPr>
        <w:shd w:val="clear" w:color="auto" w:fill="FFFFFF"/>
        <w:suppressAutoHyphens w:val="0"/>
        <w:spacing w:before="100" w:beforeAutospacing="1" w:after="100" w:afterAutospacing="1"/>
        <w:rPr>
          <w:rFonts w:cs="Times New Roman"/>
          <w:color w:val="222222"/>
        </w:rPr>
      </w:pPr>
      <w:r w:rsidRPr="00E164A6">
        <w:rPr>
          <w:rFonts w:cs="Times New Roman"/>
          <w:color w:val="000000"/>
        </w:rPr>
        <w:t>Speaker Information as Index key</w:t>
      </w:r>
    </w:p>
    <w:p w:rsidR="00C95BC9" w:rsidRPr="00E164A6" w:rsidRDefault="00C95BC9" w:rsidP="0092429D">
      <w:pPr>
        <w:widowControl/>
        <w:numPr>
          <w:ilvl w:val="0"/>
          <w:numId w:val="16"/>
        </w:numPr>
        <w:shd w:val="clear" w:color="auto" w:fill="FFFFFF"/>
        <w:suppressAutoHyphens w:val="0"/>
        <w:spacing w:before="100" w:beforeAutospacing="1" w:after="100" w:afterAutospacing="1"/>
        <w:rPr>
          <w:rFonts w:cs="Times New Roman"/>
          <w:color w:val="222222"/>
        </w:rPr>
      </w:pPr>
      <w:r w:rsidRPr="00E164A6">
        <w:rPr>
          <w:rFonts w:cs="Times New Roman"/>
          <w:color w:val="000000"/>
        </w:rPr>
        <w:t>Acoustic information as index keys</w:t>
      </w:r>
    </w:p>
    <w:p w:rsidR="00040FD3" w:rsidRPr="00E164A6" w:rsidRDefault="00040FD3" w:rsidP="00B424BC">
      <w:pPr>
        <w:pStyle w:val="Heading2"/>
        <w:rPr>
          <w:rFonts w:ascii="Times New Roman" w:hAnsi="Times New Roman" w:cs="Times New Roman"/>
          <w:sz w:val="24"/>
          <w:szCs w:val="24"/>
        </w:rPr>
      </w:pPr>
      <w:bookmarkStart w:id="99" w:name="_Toc372337968"/>
      <w:r w:rsidRPr="00E164A6">
        <w:rPr>
          <w:rFonts w:ascii="Times New Roman" w:hAnsi="Times New Roman" w:cs="Times New Roman"/>
          <w:sz w:val="24"/>
          <w:szCs w:val="24"/>
        </w:rPr>
        <w:t>Work to be done</w:t>
      </w:r>
      <w:r w:rsidR="002C2245">
        <w:rPr>
          <w:rFonts w:ascii="Times New Roman" w:hAnsi="Times New Roman" w:cs="Times New Roman"/>
          <w:sz w:val="24"/>
          <w:szCs w:val="24"/>
        </w:rPr>
        <w:t xml:space="preserve"> in 6</w:t>
      </w:r>
      <w:r w:rsidR="002C2245" w:rsidRPr="002C2245">
        <w:rPr>
          <w:rFonts w:ascii="Times New Roman" w:hAnsi="Times New Roman" w:cs="Times New Roman"/>
          <w:sz w:val="24"/>
          <w:szCs w:val="24"/>
          <w:vertAlign w:val="superscript"/>
        </w:rPr>
        <w:t>th</w:t>
      </w:r>
      <w:r w:rsidR="002C2245">
        <w:rPr>
          <w:rFonts w:ascii="Times New Roman" w:hAnsi="Times New Roman" w:cs="Times New Roman"/>
          <w:sz w:val="24"/>
          <w:szCs w:val="24"/>
        </w:rPr>
        <w:t xml:space="preserve"> </w:t>
      </w:r>
      <w:proofErr w:type="spellStart"/>
      <w:proofErr w:type="gramStart"/>
      <w:r w:rsidR="002C2245">
        <w:rPr>
          <w:rFonts w:ascii="Times New Roman" w:hAnsi="Times New Roman" w:cs="Times New Roman"/>
          <w:sz w:val="24"/>
          <w:szCs w:val="24"/>
        </w:rPr>
        <w:t>Sem</w:t>
      </w:r>
      <w:bookmarkEnd w:id="99"/>
      <w:proofErr w:type="spellEnd"/>
      <w:proofErr w:type="gramEnd"/>
    </w:p>
    <w:p w:rsidR="00040FD3" w:rsidRPr="00E164A6" w:rsidRDefault="00040FD3" w:rsidP="00040FD3">
      <w:pPr>
        <w:rPr>
          <w:rFonts w:cs="Times New Roman"/>
        </w:rPr>
      </w:pPr>
    </w:p>
    <w:p w:rsidR="00A50E31" w:rsidRDefault="00A50E31" w:rsidP="00797CDA">
      <w:pPr>
        <w:pStyle w:val="ListParagraph"/>
        <w:numPr>
          <w:ilvl w:val="0"/>
          <w:numId w:val="10"/>
        </w:numPr>
        <w:rPr>
          <w:rFonts w:cs="Times New Roman"/>
          <w:szCs w:val="24"/>
        </w:rPr>
      </w:pPr>
      <w:r>
        <w:rPr>
          <w:rFonts w:cs="Times New Roman"/>
          <w:szCs w:val="24"/>
        </w:rPr>
        <w:t xml:space="preserve">Use </w:t>
      </w:r>
      <w:hyperlink r:id="rId64" w:history="1">
        <w:r w:rsidRPr="00A50E31">
          <w:rPr>
            <w:rStyle w:val="Hyperlink"/>
            <w:rFonts w:cs="Times New Roman"/>
            <w:szCs w:val="24"/>
          </w:rPr>
          <w:t>CMU Sphinx</w:t>
        </w:r>
      </w:hyperlink>
      <w:r>
        <w:rPr>
          <w:rFonts w:cs="Times New Roman"/>
          <w:szCs w:val="24"/>
        </w:rPr>
        <w:t xml:space="preserve"> to extract speech content</w:t>
      </w:r>
    </w:p>
    <w:p w:rsidR="002C2245" w:rsidRDefault="002C2245" w:rsidP="00797CDA">
      <w:pPr>
        <w:pStyle w:val="ListParagraph"/>
        <w:numPr>
          <w:ilvl w:val="0"/>
          <w:numId w:val="10"/>
        </w:numPr>
        <w:rPr>
          <w:rFonts w:cs="Times New Roman"/>
          <w:szCs w:val="24"/>
        </w:rPr>
      </w:pPr>
      <w:r>
        <w:rPr>
          <w:rFonts w:cs="Times New Roman"/>
          <w:szCs w:val="24"/>
        </w:rPr>
        <w:t>One flow of Video Content Based Automatic Indexing(Extract Image Objects from video and tag celebrities present in a video)</w:t>
      </w:r>
    </w:p>
    <w:p w:rsidR="002C2245" w:rsidRDefault="002C2245" w:rsidP="00797CDA">
      <w:pPr>
        <w:pStyle w:val="ListParagraph"/>
        <w:numPr>
          <w:ilvl w:val="0"/>
          <w:numId w:val="10"/>
        </w:numPr>
        <w:rPr>
          <w:rFonts w:cs="Times New Roman"/>
          <w:szCs w:val="24"/>
        </w:rPr>
      </w:pPr>
      <w:r>
        <w:rPr>
          <w:rFonts w:cs="Times New Roman"/>
          <w:szCs w:val="24"/>
        </w:rPr>
        <w:t xml:space="preserve">One flow of </w:t>
      </w:r>
      <w:r>
        <w:rPr>
          <w:rFonts w:cs="Times New Roman"/>
          <w:szCs w:val="24"/>
        </w:rPr>
        <w:t>Acoustic information Based Automatic Indexing</w:t>
      </w:r>
    </w:p>
    <w:p w:rsidR="002C2245" w:rsidRPr="002C2245" w:rsidRDefault="002C2245" w:rsidP="00797CDA">
      <w:pPr>
        <w:pStyle w:val="ListParagraph"/>
        <w:numPr>
          <w:ilvl w:val="0"/>
          <w:numId w:val="10"/>
        </w:numPr>
        <w:rPr>
          <w:rFonts w:cs="Times New Roman"/>
          <w:szCs w:val="24"/>
        </w:rPr>
      </w:pPr>
      <w:r>
        <w:rPr>
          <w:rFonts w:cs="Times New Roman"/>
          <w:szCs w:val="24"/>
        </w:rPr>
        <w:t xml:space="preserve">End to end </w:t>
      </w:r>
      <w:r w:rsidRPr="00E164A6">
        <w:rPr>
          <w:rFonts w:cs="Times New Roman"/>
          <w:color w:val="000000"/>
        </w:rPr>
        <w:t>Desktop</w:t>
      </w:r>
      <w:r>
        <w:rPr>
          <w:rFonts w:cs="Times New Roman"/>
          <w:color w:val="000000"/>
        </w:rPr>
        <w:t xml:space="preserve"> Uploader</w:t>
      </w:r>
      <w:r w:rsidRPr="00E164A6">
        <w:rPr>
          <w:rFonts w:cs="Times New Roman"/>
          <w:color w:val="000000"/>
        </w:rPr>
        <w:t xml:space="preserve"> App</w:t>
      </w:r>
      <w:r>
        <w:rPr>
          <w:rFonts w:cs="Times New Roman"/>
          <w:color w:val="000000"/>
        </w:rPr>
        <w:t xml:space="preserve"> and Enhance Web Client for Indexing</w:t>
      </w:r>
    </w:p>
    <w:p w:rsidR="002C2245" w:rsidRDefault="002C2245" w:rsidP="00797CDA">
      <w:pPr>
        <w:pStyle w:val="ListParagraph"/>
        <w:numPr>
          <w:ilvl w:val="0"/>
          <w:numId w:val="10"/>
        </w:numPr>
        <w:rPr>
          <w:rFonts w:cs="Times New Roman"/>
          <w:szCs w:val="24"/>
        </w:rPr>
      </w:pPr>
      <w:r>
        <w:rPr>
          <w:rFonts w:cs="Times New Roman"/>
          <w:szCs w:val="24"/>
        </w:rPr>
        <w:t xml:space="preserve">Retrieve to time of tag </w:t>
      </w:r>
      <w:r w:rsidR="00604D36">
        <w:rPr>
          <w:rFonts w:cs="Times New Roman"/>
          <w:szCs w:val="24"/>
        </w:rPr>
        <w:t>occurrence</w:t>
      </w:r>
    </w:p>
    <w:p w:rsidR="00040FD3" w:rsidRPr="00CD083D" w:rsidRDefault="00040FD3" w:rsidP="00040FD3">
      <w:pPr>
        <w:rPr>
          <w:rFonts w:cs="Times New Roman"/>
          <w:sz w:val="22"/>
          <w:szCs w:val="22"/>
        </w:rPr>
      </w:pPr>
    </w:p>
    <w:p w:rsidR="008D0458" w:rsidRPr="00E164A6" w:rsidRDefault="008D0458" w:rsidP="008D0458">
      <w:pPr>
        <w:pStyle w:val="Heading2"/>
        <w:rPr>
          <w:rFonts w:ascii="Times New Roman" w:hAnsi="Times New Roman" w:cs="Times New Roman"/>
          <w:sz w:val="24"/>
          <w:szCs w:val="24"/>
        </w:rPr>
      </w:pPr>
      <w:r w:rsidRPr="00E164A6">
        <w:rPr>
          <w:rFonts w:ascii="Times New Roman" w:hAnsi="Times New Roman" w:cs="Times New Roman"/>
          <w:sz w:val="24"/>
          <w:szCs w:val="24"/>
        </w:rPr>
        <w:t xml:space="preserve"> </w:t>
      </w:r>
      <w:bookmarkStart w:id="100" w:name="_Toc372337969"/>
      <w:r w:rsidRPr="00E164A6">
        <w:rPr>
          <w:rFonts w:ascii="Times New Roman" w:hAnsi="Times New Roman" w:cs="Times New Roman"/>
          <w:sz w:val="24"/>
          <w:szCs w:val="24"/>
        </w:rPr>
        <w:t>Future Scope</w:t>
      </w:r>
      <w:bookmarkEnd w:id="100"/>
    </w:p>
    <w:p w:rsidR="008D0458" w:rsidRDefault="008D0458" w:rsidP="008D0458">
      <w:pPr>
        <w:pStyle w:val="ListParagraph"/>
        <w:numPr>
          <w:ilvl w:val="0"/>
          <w:numId w:val="17"/>
        </w:numPr>
        <w:rPr>
          <w:rFonts w:cs="Times New Roman"/>
          <w:szCs w:val="24"/>
        </w:rPr>
      </w:pPr>
      <w:r w:rsidRPr="00E164A6">
        <w:rPr>
          <w:rFonts w:cs="Times New Roman"/>
          <w:szCs w:val="24"/>
        </w:rPr>
        <w:t xml:space="preserve">Integration With </w:t>
      </w:r>
      <w:proofErr w:type="spellStart"/>
      <w:r w:rsidRPr="00E164A6">
        <w:rPr>
          <w:rFonts w:cs="Times New Roman"/>
          <w:szCs w:val="24"/>
        </w:rPr>
        <w:t>Dropbox</w:t>
      </w:r>
      <w:proofErr w:type="spellEnd"/>
      <w:r w:rsidRPr="00E164A6">
        <w:rPr>
          <w:rFonts w:cs="Times New Roman"/>
          <w:szCs w:val="24"/>
        </w:rPr>
        <w:t xml:space="preserve"> &amp; other video sharing website</w:t>
      </w:r>
    </w:p>
    <w:p w:rsidR="008D0458" w:rsidRPr="00E164A6" w:rsidRDefault="008D0458" w:rsidP="008D0458">
      <w:pPr>
        <w:pStyle w:val="ListParagraph"/>
        <w:numPr>
          <w:ilvl w:val="0"/>
          <w:numId w:val="17"/>
        </w:numPr>
        <w:rPr>
          <w:rFonts w:cs="Times New Roman"/>
          <w:szCs w:val="24"/>
        </w:rPr>
      </w:pPr>
      <w:r w:rsidRPr="00E164A6">
        <w:rPr>
          <w:rFonts w:cs="Times New Roman"/>
          <w:szCs w:val="24"/>
        </w:rPr>
        <w:t>Better retrieval process</w:t>
      </w:r>
    </w:p>
    <w:p w:rsidR="008D0458" w:rsidRPr="00E164A6" w:rsidRDefault="008D0458" w:rsidP="008D0458">
      <w:pPr>
        <w:pStyle w:val="ListParagraph"/>
        <w:rPr>
          <w:rFonts w:cs="Times New Roman"/>
          <w:szCs w:val="24"/>
        </w:rPr>
      </w:pPr>
    </w:p>
    <w:p w:rsidR="00386573" w:rsidRPr="00CD083D" w:rsidRDefault="00386573" w:rsidP="004D5FD3"/>
    <w:p w:rsidR="00386573" w:rsidRPr="00CD083D" w:rsidRDefault="00386573" w:rsidP="004D5FD3"/>
    <w:p w:rsidR="00386573" w:rsidRPr="00CD083D" w:rsidRDefault="00386573" w:rsidP="004D5FD3"/>
    <w:p w:rsidR="006641D0" w:rsidRPr="00CD083D" w:rsidRDefault="006641D0" w:rsidP="00040FD3">
      <w:pPr>
        <w:pStyle w:val="Heading1"/>
        <w:tabs>
          <w:tab w:val="clear" w:pos="720"/>
        </w:tabs>
        <w:ind w:left="0" w:firstLine="0"/>
        <w:rPr>
          <w:rFonts w:ascii="Times New Roman" w:hAnsi="Times New Roman" w:cs="Times New Roman"/>
        </w:rPr>
      </w:pPr>
      <w:bookmarkStart w:id="101" w:name="_Toc372242555"/>
      <w:bookmarkStart w:id="102" w:name="_Toc372337970"/>
      <w:r w:rsidRPr="00CD083D">
        <w:rPr>
          <w:rFonts w:ascii="Times New Roman" w:hAnsi="Times New Roman" w:cs="Times New Roman"/>
        </w:rPr>
        <w:t>Conclusions</w:t>
      </w:r>
      <w:bookmarkEnd w:id="101"/>
      <w:bookmarkEnd w:id="102"/>
    </w:p>
    <w:p w:rsidR="00504C9E" w:rsidRPr="00CD083D" w:rsidRDefault="00504C9E" w:rsidP="00504C9E">
      <w:pPr>
        <w:rPr>
          <w:rFonts w:cs="Times New Roman"/>
        </w:rPr>
      </w:pPr>
    </w:p>
    <w:p w:rsidR="004D5FD3" w:rsidRDefault="004D5FD3" w:rsidP="004D5FD3">
      <w:r>
        <w:t xml:space="preserve">In this approach, we are extracting information about the video and audio content of the file from various aspects. Then we are determining most suitable tags and attaching them with file so that we can search &amp; retrieve this file based on those tags.  This initiative will provide better searching options for video and audio file. </w:t>
      </w:r>
      <w:r w:rsidR="002C2245">
        <w:t xml:space="preserve">Implementation this approach will provide an extendible framework for Audio, Video Indexing which can be enhanced &amp; customized by </w:t>
      </w:r>
      <w:r w:rsidR="003B2D44">
        <w:t>developers and users respectively.</w:t>
      </w:r>
    </w:p>
    <w:p w:rsidR="00504C9E" w:rsidRPr="00CD083D" w:rsidRDefault="00504C9E" w:rsidP="00504C9E">
      <w:pPr>
        <w:rPr>
          <w:rFonts w:cs="Times New Roman"/>
        </w:rPr>
      </w:pPr>
    </w:p>
    <w:p w:rsidR="00504C9E" w:rsidRPr="00CD083D" w:rsidRDefault="00504C9E" w:rsidP="00504C9E">
      <w:pPr>
        <w:rPr>
          <w:rFonts w:cs="Times New Roman"/>
        </w:rPr>
      </w:pPr>
    </w:p>
    <w:p w:rsidR="00504C9E" w:rsidRPr="00CD083D" w:rsidRDefault="00504C9E" w:rsidP="00504C9E">
      <w:pPr>
        <w:rPr>
          <w:rFonts w:cs="Times New Roman"/>
        </w:rPr>
      </w:pPr>
    </w:p>
    <w:p w:rsidR="00504C9E" w:rsidRPr="00CD083D" w:rsidRDefault="00504C9E" w:rsidP="00504C9E">
      <w:pPr>
        <w:rPr>
          <w:rFonts w:cs="Times New Roman"/>
        </w:rPr>
      </w:pPr>
    </w:p>
    <w:p w:rsidR="00040FD3" w:rsidRPr="00CD083D" w:rsidRDefault="004332C7" w:rsidP="00040FD3">
      <w:pPr>
        <w:pStyle w:val="Heading1"/>
        <w:tabs>
          <w:tab w:val="clear" w:pos="720"/>
        </w:tabs>
        <w:ind w:left="0" w:firstLine="0"/>
        <w:rPr>
          <w:rFonts w:ascii="Times New Roman" w:hAnsi="Times New Roman" w:cs="Times New Roman"/>
        </w:rPr>
      </w:pPr>
      <w:bookmarkStart w:id="103" w:name="_References_1"/>
      <w:bookmarkStart w:id="104" w:name="_Toc372242557"/>
      <w:bookmarkStart w:id="105" w:name="_Toc372337971"/>
      <w:bookmarkEnd w:id="103"/>
      <w:r w:rsidRPr="00CD083D">
        <w:rPr>
          <w:rFonts w:ascii="Times New Roman" w:hAnsi="Times New Roman" w:cs="Times New Roman"/>
        </w:rPr>
        <w:lastRenderedPageBreak/>
        <w:t>References</w:t>
      </w:r>
      <w:bookmarkEnd w:id="104"/>
      <w:bookmarkEnd w:id="105"/>
    </w:p>
    <w:p w:rsidR="005410EC" w:rsidRDefault="00CD083D" w:rsidP="005410EC">
      <w:pPr>
        <w:pStyle w:val="BodyText"/>
      </w:pPr>
      <w:r>
        <w:rPr>
          <w:rFonts w:cs="Times New Roman"/>
        </w:rPr>
        <w:t xml:space="preserve">[1] </w:t>
      </w:r>
      <w:hyperlink r:id="rId65" w:history="1">
        <w:r>
          <w:rPr>
            <w:rStyle w:val="Hyperlink"/>
          </w:rPr>
          <w:t>http://allthingsd.com/20110601/cisco-the-internet-is-like-really-big-and-getting-bigger/</w:t>
        </w:r>
      </w:hyperlink>
    </w:p>
    <w:p w:rsidR="002B272B" w:rsidRDefault="002B272B" w:rsidP="005410EC">
      <w:pPr>
        <w:pStyle w:val="BodyText"/>
        <w:rPr>
          <w:rStyle w:val="Hyperlink"/>
        </w:rPr>
      </w:pPr>
      <w:r>
        <w:rPr>
          <w:rFonts w:cs="Times New Roman"/>
        </w:rPr>
        <w:t xml:space="preserve">[2] </w:t>
      </w:r>
      <w:hyperlink r:id="rId66" w:history="1">
        <w:r>
          <w:rPr>
            <w:rStyle w:val="Hyperlink"/>
          </w:rPr>
          <w:t>http://www.omg-facts.com/Technology/In-2010-Google-Had-Only-Indexed-004-Of-T/52586</w:t>
        </w:r>
      </w:hyperlink>
    </w:p>
    <w:p w:rsidR="00654648" w:rsidRDefault="00654648" w:rsidP="005410EC">
      <w:pPr>
        <w:pStyle w:val="BodyText"/>
        <w:rPr>
          <w:rStyle w:val="Hyperlink"/>
          <w:color w:val="auto"/>
          <w:u w:val="none"/>
        </w:rPr>
      </w:pPr>
      <w:r w:rsidRPr="00654648">
        <w:rPr>
          <w:rStyle w:val="Hyperlink"/>
          <w:color w:val="auto"/>
          <w:u w:val="none"/>
        </w:rPr>
        <w:t xml:space="preserve">[3] GUOJUN </w:t>
      </w:r>
      <w:proofErr w:type="gramStart"/>
      <w:r w:rsidRPr="00654648">
        <w:rPr>
          <w:rStyle w:val="Hyperlink"/>
          <w:color w:val="auto"/>
          <w:u w:val="none"/>
        </w:rPr>
        <w:t>LU</w:t>
      </w:r>
      <w:r>
        <w:rPr>
          <w:rStyle w:val="Hyperlink"/>
          <w:color w:val="auto"/>
          <w:u w:val="none"/>
        </w:rPr>
        <w:t xml:space="preserve"> ,</w:t>
      </w:r>
      <w:proofErr w:type="gramEnd"/>
      <w:r>
        <w:rPr>
          <w:rStyle w:val="Hyperlink"/>
          <w:color w:val="auto"/>
          <w:u w:val="none"/>
        </w:rPr>
        <w:t xml:space="preserve"> “</w:t>
      </w:r>
      <w:r w:rsidRPr="00654648">
        <w:rPr>
          <w:rStyle w:val="Hyperlink"/>
          <w:color w:val="auto"/>
          <w:u w:val="none"/>
        </w:rPr>
        <w:t>Indexing and Retrieval of Audio: A Survey</w:t>
      </w:r>
      <w:r>
        <w:rPr>
          <w:rStyle w:val="Hyperlink"/>
          <w:color w:val="auto"/>
          <w:u w:val="none"/>
        </w:rPr>
        <w:t>”</w:t>
      </w:r>
    </w:p>
    <w:p w:rsidR="00263E55" w:rsidRDefault="00263E55" w:rsidP="005410EC">
      <w:pPr>
        <w:pStyle w:val="BodyText"/>
      </w:pPr>
      <w:r>
        <w:rPr>
          <w:rStyle w:val="Hyperlink"/>
          <w:color w:val="auto"/>
          <w:u w:val="none"/>
        </w:rPr>
        <w:t xml:space="preserve">[4] Christopher </w:t>
      </w:r>
      <w:proofErr w:type="spellStart"/>
      <w:r>
        <w:rPr>
          <w:rStyle w:val="Hyperlink"/>
          <w:color w:val="auto"/>
          <w:u w:val="none"/>
        </w:rPr>
        <w:t>Kuner</w:t>
      </w:r>
      <w:proofErr w:type="spellEnd"/>
      <w:r>
        <w:rPr>
          <w:rStyle w:val="Hyperlink"/>
          <w:color w:val="auto"/>
          <w:u w:val="none"/>
        </w:rPr>
        <w:t xml:space="preserve">, Fred H. Cate, Christopher Millard and Dan Jerker B. </w:t>
      </w:r>
      <w:proofErr w:type="spellStart"/>
      <w:proofErr w:type="gramStart"/>
      <w:r>
        <w:rPr>
          <w:rStyle w:val="Hyperlink"/>
          <w:color w:val="auto"/>
          <w:u w:val="none"/>
        </w:rPr>
        <w:t>Svantesson</w:t>
      </w:r>
      <w:proofErr w:type="spellEnd"/>
      <w:r>
        <w:rPr>
          <w:rStyle w:val="Hyperlink"/>
          <w:color w:val="auto"/>
          <w:u w:val="none"/>
        </w:rPr>
        <w:t xml:space="preserve"> ,</w:t>
      </w:r>
      <w:proofErr w:type="gramEnd"/>
      <w:r w:rsidRPr="00263E55">
        <w:t xml:space="preserve"> </w:t>
      </w:r>
      <w:r>
        <w:t>“</w:t>
      </w:r>
      <w:r w:rsidRPr="00263E55">
        <w:t>The c</w:t>
      </w:r>
      <w:r>
        <w:t xml:space="preserve">hallenge of ‘big data’ for data </w:t>
      </w:r>
      <w:r w:rsidRPr="00263E55">
        <w:t>protection</w:t>
      </w:r>
      <w:r>
        <w:t xml:space="preserve">”, </w:t>
      </w:r>
      <w:hyperlink r:id="rId67" w:history="1">
        <w:r>
          <w:rPr>
            <w:rStyle w:val="Hyperlink"/>
          </w:rPr>
          <w:t>http://idpl.oxfordjournals.org/content/2/2/47.extract</w:t>
        </w:r>
      </w:hyperlink>
    </w:p>
    <w:p w:rsidR="00263E55" w:rsidRDefault="00581F11" w:rsidP="005410EC">
      <w:pPr>
        <w:pStyle w:val="BodyText"/>
      </w:pPr>
      <w:r>
        <w:t>[5</w:t>
      </w:r>
      <w:proofErr w:type="gramStart"/>
      <w:r>
        <w:t>]</w:t>
      </w:r>
      <w:proofErr w:type="gramEnd"/>
      <w:hyperlink r:id="rId68" w:history="1">
        <w:r w:rsidRPr="006C1724">
          <w:rPr>
            <w:rStyle w:val="Hyperlink"/>
          </w:rPr>
          <w:t>http://www.cisco.com/en/US/solutions/collateral/ns341/ns525/ns537/ns705/ns827/white_paper_c11-520862.html</w:t>
        </w:r>
      </w:hyperlink>
      <w:r>
        <w:t xml:space="preserve"> </w:t>
      </w:r>
    </w:p>
    <w:p w:rsidR="000259A3" w:rsidRDefault="000259A3" w:rsidP="000259A3">
      <w:pPr>
        <w:pStyle w:val="BodyText"/>
        <w:rPr>
          <w:rStyle w:val="Hyperlink"/>
          <w:color w:val="auto"/>
          <w:u w:val="none"/>
        </w:rPr>
      </w:pPr>
      <w:r>
        <w:rPr>
          <w:rStyle w:val="Hyperlink"/>
          <w:color w:val="auto"/>
          <w:u w:val="none"/>
        </w:rPr>
        <w:t>[6] Websites:</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http://en.wikipedia.org/wiki/Query_by_humming</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http://www.midomi.com/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http://www.soundhound.com/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http://en.wikipedia.org/wiki/Tunebot</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http://en.wikipedia.org/wiki/Musipedia</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http://www.kecl.ntt.co.jp/csl/sirg/people/yasushi/SoundCompass.pdf</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http://en.wikipedia.org/wiki/Parsons_code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http://music.cs.northwestern.edu/index.php</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http://tunebot.cs.northwestern.edu/index.php</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http://www.musipedia.org/</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http://en.wikipedia.org/wiki/Acoustic_fingerprint</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http://en.wikipedia.org/wiki/Shazam_(service)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http://www.speech.kth.se/wavesurfer/</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http://audacity.sourceforge.net/</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http://www.hongkiat.com/blog/25-free-digital-audio-editors/</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https://incus.greenbutton.com/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http://maart.sourceforge.net/</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https://sourceforge.net/projects/camel-framework/</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https://sourceforge.net/projects/jaudio/</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http://www.speech.kth.se/snack/</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http://research.microsoft.com/en-us/projects/mavis/</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http://googlesystem.blogspot.in/2008/09/google-audio-indexing.html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lastRenderedPageBreak/>
        <w:t>http://en.wikipedia.org/wiki/Google_Audio_Indexing</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http://googleblog.blogspot.in/2008/09/google-audio-indexing-now-on-google.html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http://www.autonomy.com/content/Technology/evolution/evolution-of-search/index.en.html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http://techcrunch.com/2008/09/17/google-launches-audio-indexing/</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http://en.wikipedia.org/wiki/Multimedia_search</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http://en.wikipedia.org/wiki/Audio_search_engine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http://www.playaudiovideo.com/pav_start.htm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http://www.ramp.com/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http://en.wikipedia.org/wiki/Google_Voice_Search</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http://music.cs.northwestern.edu/index.php</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http://www.aurix.com/pages/3417/Technology.htm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http://www.apple.com/ios/siri/</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http://en.wikipedia.org/wiki/Siri_(software)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http://www.cisco.com/en/US/solutions/collateral/ns341/ns525/ns537/ns705/ns827/white_paper_c11-520862.html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http://mashable.com/2012/03/06/one-day-internet-data-traffic/</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http://hadoop-karma.blogspot.in/2010/03/how-much-data-is-generated-on-internet.html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http://www.scientificpsychic.com/workbook/chapter2.htm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http://www.omg-facts.com/Technology/In-2010-Google-Had-Only-Indexed-004-Of-T/52586</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http://googleblog.blogspot.in/2008/07/we-knew-web-was-big.html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http://idpl.oxfordjournals.org/content/2/2/47.extract</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http://www.internetworldstats.com/stats7.htm</w:t>
      </w:r>
    </w:p>
    <w:p w:rsidR="000259A3" w:rsidRDefault="00731881" w:rsidP="000259A3">
      <w:pPr>
        <w:pStyle w:val="BodyText"/>
        <w:numPr>
          <w:ilvl w:val="0"/>
          <w:numId w:val="3"/>
        </w:numPr>
        <w:rPr>
          <w:rStyle w:val="Hyperlink"/>
          <w:color w:val="auto"/>
          <w:u w:val="none"/>
        </w:rPr>
      </w:pPr>
      <w:hyperlink r:id="rId69" w:history="1">
        <w:r w:rsidR="000259A3" w:rsidRPr="006C1724">
          <w:rPr>
            <w:rStyle w:val="Hyperlink"/>
          </w:rPr>
          <w:t>http://www.fiercewireless.com/story/idc-future-mobile-device-user-input/2010-05-03</w:t>
        </w:r>
      </w:hyperlink>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http://www.audiblemagic.com/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http://www.neurostechnology.com/</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http://www.linkedin.com/company/musiwave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http://www.crunchbase.com/company/musiwave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http://mashable.com/2007/11/15/musiwave-microsoft-deal/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http://www.microsoft.com/en-us/news/press/2007/nov07/11-12ProjectTunesPR.aspx</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lastRenderedPageBreak/>
        <w:t>http://www.lumenvox.com/resources/tips/historyOfSpeechRecognition.aspx</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http://www.pcworld.com/article/243060/speech_recognition_through_the_decades_how_we_ended_up_with_siri.html?page=2</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https://www.dropbox.com/developers/chooser</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http://www.dropboxwiki.com/Main_Page</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http://support.google.com/drive/bin/answer.py?hl=en&amp;answer=2500820</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http://infolab.stanford.edu/~backrub/google.html</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http://www.google.co.in/intl/en/insidesearch/howsearchworks/thestory/</w:t>
      </w:r>
    </w:p>
    <w:p w:rsidR="000259A3" w:rsidRPr="000259A3" w:rsidRDefault="000259A3" w:rsidP="000259A3">
      <w:pPr>
        <w:pStyle w:val="BodyText"/>
        <w:numPr>
          <w:ilvl w:val="0"/>
          <w:numId w:val="3"/>
        </w:numPr>
        <w:rPr>
          <w:rStyle w:val="Hyperlink"/>
          <w:color w:val="auto"/>
          <w:u w:val="none"/>
        </w:rPr>
      </w:pPr>
      <w:r w:rsidRPr="000259A3">
        <w:rPr>
          <w:rStyle w:val="Hyperlink"/>
          <w:color w:val="auto"/>
          <w:u w:val="none"/>
        </w:rPr>
        <w:t>http://www.google.co.in/intl/en/insidesearch/howsearchworks/algorithms.html</w:t>
      </w:r>
    </w:p>
    <w:p w:rsidR="000259A3" w:rsidRDefault="000259A3" w:rsidP="000259A3">
      <w:pPr>
        <w:pStyle w:val="BodyText"/>
        <w:numPr>
          <w:ilvl w:val="0"/>
          <w:numId w:val="3"/>
        </w:numPr>
        <w:rPr>
          <w:rStyle w:val="Hyperlink"/>
          <w:color w:val="auto"/>
          <w:u w:val="none"/>
        </w:rPr>
      </w:pPr>
      <w:r w:rsidRPr="000259A3">
        <w:rPr>
          <w:rStyle w:val="Hyperlink"/>
          <w:color w:val="auto"/>
          <w:u w:val="none"/>
        </w:rPr>
        <w:t>http://www.wired.com/insights/2013/10/google-hummingbird-where-no-search-has-gone-before/</w:t>
      </w:r>
    </w:p>
    <w:p w:rsidR="00654648" w:rsidRPr="00654648" w:rsidRDefault="00654648" w:rsidP="005410EC">
      <w:pPr>
        <w:pStyle w:val="BodyText"/>
      </w:pPr>
    </w:p>
    <w:p w:rsidR="002B272B" w:rsidRPr="00CD083D" w:rsidRDefault="002B272B" w:rsidP="005410EC">
      <w:pPr>
        <w:pStyle w:val="BodyText"/>
        <w:rPr>
          <w:rFonts w:cs="Times New Roman"/>
        </w:rPr>
      </w:pPr>
    </w:p>
    <w:sectPr w:rsidR="002B272B" w:rsidRPr="00CD083D" w:rsidSect="00761B7D">
      <w:headerReference w:type="default" r:id="rId70"/>
      <w:footerReference w:type="default" r:id="rId71"/>
      <w:footerReference w:type="first" r:id="rId72"/>
      <w:pgSz w:w="11906" w:h="16838"/>
      <w:pgMar w:top="1814" w:right="1196" w:bottom="1814"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D09" w:rsidRDefault="000C1D09" w:rsidP="00577D2B">
      <w:r>
        <w:separator/>
      </w:r>
    </w:p>
  </w:endnote>
  <w:endnote w:type="continuationSeparator" w:id="0">
    <w:p w:rsidR="000C1D09" w:rsidRDefault="000C1D09" w:rsidP="00577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881" w:rsidRPr="00410611" w:rsidRDefault="00731881">
    <w:pPr>
      <w:pStyle w:val="Footer"/>
      <w:pBdr>
        <w:top w:val="thinThickSmallGap" w:sz="24" w:space="1" w:color="622423" w:themeColor="accent2" w:themeShade="7F"/>
      </w:pBdr>
      <w:rPr>
        <w:rFonts w:ascii="Verdana" w:hAnsi="Verdana"/>
        <w:sz w:val="16"/>
        <w:szCs w:val="16"/>
      </w:rPr>
    </w:pPr>
    <w:r>
      <w:rPr>
        <w:rFonts w:ascii="Verdana" w:hAnsi="Verdana"/>
        <w:sz w:val="16"/>
        <w:szCs w:val="16"/>
      </w:rPr>
      <w:t>Chandra Shekhar Sengupta (11IT61K14</w:t>
    </w:r>
    <w:r w:rsidRPr="00662313">
      <w:rPr>
        <w:rFonts w:ascii="Verdana" w:hAnsi="Verdana"/>
        <w:sz w:val="16"/>
        <w:szCs w:val="16"/>
      </w:rPr>
      <w:t xml:space="preserve">) </w:t>
    </w:r>
    <w:r w:rsidRPr="00410611">
      <w:rPr>
        <w:rFonts w:ascii="Verdana" w:hAnsi="Verdana"/>
        <w:sz w:val="16"/>
        <w:szCs w:val="16"/>
      </w:rPr>
      <w:ptab w:relativeTo="margin" w:alignment="right" w:leader="none"/>
    </w:r>
    <w:r w:rsidRPr="00410611">
      <w:rPr>
        <w:rFonts w:ascii="Verdana" w:hAnsi="Verdana"/>
        <w:sz w:val="16"/>
        <w:szCs w:val="16"/>
      </w:rPr>
      <w:t xml:space="preserve">Page </w:t>
    </w:r>
    <w:r w:rsidRPr="00410611">
      <w:rPr>
        <w:rFonts w:ascii="Verdana" w:hAnsi="Verdana"/>
        <w:sz w:val="16"/>
        <w:szCs w:val="16"/>
      </w:rPr>
      <w:fldChar w:fldCharType="begin"/>
    </w:r>
    <w:r w:rsidRPr="00410611">
      <w:rPr>
        <w:rFonts w:ascii="Verdana" w:hAnsi="Verdana"/>
        <w:sz w:val="16"/>
        <w:szCs w:val="16"/>
      </w:rPr>
      <w:instrText xml:space="preserve"> PAGE   \* MERGEFORMAT </w:instrText>
    </w:r>
    <w:r w:rsidRPr="00410611">
      <w:rPr>
        <w:rFonts w:ascii="Verdana" w:hAnsi="Verdana"/>
        <w:sz w:val="16"/>
        <w:szCs w:val="16"/>
      </w:rPr>
      <w:fldChar w:fldCharType="separate"/>
    </w:r>
    <w:r w:rsidR="008D623A">
      <w:rPr>
        <w:rFonts w:ascii="Verdana" w:hAnsi="Verdana"/>
        <w:noProof/>
        <w:sz w:val="16"/>
        <w:szCs w:val="16"/>
      </w:rPr>
      <w:t>9</w:t>
    </w:r>
    <w:r w:rsidRPr="00410611">
      <w:rPr>
        <w:rFonts w:ascii="Verdana" w:hAnsi="Verdana"/>
        <w:sz w:val="16"/>
        <w:szCs w:val="16"/>
      </w:rPr>
      <w:fldChar w:fldCharType="end"/>
    </w:r>
  </w:p>
  <w:p w:rsidR="00731881" w:rsidRPr="00311B31" w:rsidRDefault="00731881" w:rsidP="001A07FB">
    <w:pPr>
      <w:pStyle w:val="Footer"/>
      <w:tabs>
        <w:tab w:val="left" w:pos="1065"/>
      </w:tabs>
      <w:rPr>
        <w:rFonts w:ascii="Verdana" w:hAnsi="Verdana"/>
        <w:sz w:val="20"/>
        <w:szCs w:val="20"/>
      </w:rPr>
    </w:pPr>
    <w:r>
      <w:rPr>
        <w:rFonts w:ascii="Verdana" w:hAnsi="Verdana"/>
        <w:sz w:val="20"/>
        <w:szCs w:val="20"/>
      </w:rPr>
      <w:tab/>
    </w:r>
    <w:r>
      <w:rPr>
        <w:rFonts w:ascii="Verdana" w:hAnsi="Verdana"/>
        <w:sz w:val="20"/>
        <w:szCs w:val="2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881" w:rsidRDefault="00731881" w:rsidP="00A50C53">
    <w:pPr>
      <w:pStyle w:val="Footer"/>
      <w:pBdr>
        <w:top w:val="thinThickSmallGap" w:sz="24" w:space="1" w:color="622423" w:themeColor="accent2" w:themeShade="7F"/>
      </w:pBdr>
      <w:jc w:val="right"/>
      <w:rPr>
        <w:rFonts w:asciiTheme="majorHAnsi" w:hAnsiTheme="majorHAnsi"/>
      </w:rPr>
    </w:pPr>
    <w:r>
      <w:rPr>
        <w:rFonts w:ascii="Verdana" w:hAnsi="Verdana"/>
      </w:rPr>
      <w:t>Chandra Shekhar Sengupta [11IT61K14]</w:t>
    </w:r>
    <w:r w:rsidRPr="0055545D">
      <w:rPr>
        <w:rFonts w:ascii="Verdana" w:hAnsi="Verdana"/>
      </w:rPr>
      <w:t xml:space="preserve">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AA6FBE">
      <w:rPr>
        <w:rFonts w:asciiTheme="majorHAnsi" w:hAnsiTheme="majorHAnsi"/>
        <w:noProof/>
      </w:rPr>
      <w:t>i</w:t>
    </w:r>
    <w:r>
      <w:rPr>
        <w:rFonts w:asciiTheme="majorHAnsi" w:hAnsiTheme="majorHAnsi"/>
        <w:noProof/>
      </w:rPr>
      <w:fldChar w:fldCharType="end"/>
    </w:r>
  </w:p>
  <w:p w:rsidR="00731881" w:rsidRDefault="007318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D09" w:rsidRDefault="000C1D09" w:rsidP="00577D2B">
      <w:r>
        <w:separator/>
      </w:r>
    </w:p>
  </w:footnote>
  <w:footnote w:type="continuationSeparator" w:id="0">
    <w:p w:rsidR="000C1D09" w:rsidRDefault="000C1D09" w:rsidP="00577D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881" w:rsidRPr="00954EE9" w:rsidRDefault="00731881" w:rsidP="00A12679">
    <w:pPr>
      <w:pStyle w:val="Header"/>
      <w:jc w:val="center"/>
      <w:rPr>
        <w:rFonts w:ascii="Verdana" w:hAnsi="Verdana"/>
        <w:sz w:val="16"/>
        <w:szCs w:val="16"/>
      </w:rPr>
    </w:pPr>
    <w:r>
      <w:rPr>
        <w:rFonts w:ascii="Verdana" w:hAnsi="Verdana"/>
        <w:sz w:val="16"/>
        <w:szCs w:val="16"/>
      </w:rPr>
      <w:t>Audio, Video</w:t>
    </w:r>
    <w:r w:rsidRPr="00954EE9">
      <w:rPr>
        <w:rFonts w:ascii="Verdana" w:hAnsi="Verdana"/>
        <w:sz w:val="16"/>
        <w:szCs w:val="16"/>
      </w:rPr>
      <w:t xml:space="preserve"> </w:t>
    </w:r>
    <w:r>
      <w:rPr>
        <w:rFonts w:ascii="Verdana" w:hAnsi="Verdana"/>
        <w:sz w:val="16"/>
        <w:szCs w:val="16"/>
      </w:rPr>
      <w:t>Index</w:t>
    </w:r>
    <w:r w:rsidRPr="00954EE9">
      <w:rPr>
        <w:rFonts w:ascii="Verdana" w:hAnsi="Verdana"/>
        <w:sz w:val="16"/>
        <w:szCs w:val="16"/>
      </w:rPr>
      <w:t xml:space="preserve">ing </w:t>
    </w:r>
    <w:r>
      <w:rPr>
        <w:rFonts w:ascii="Verdana" w:hAnsi="Verdana"/>
        <w:sz w:val="16"/>
        <w:szCs w:val="16"/>
      </w:rPr>
      <w:t>&amp; Retrieval</w:t>
    </w:r>
  </w:p>
  <w:p w:rsidR="00731881" w:rsidRDefault="007318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4">
    <w:nsid w:val="00000006"/>
    <w:multiLevelType w:val="multilevel"/>
    <w:tmpl w:val="00000006"/>
    <w:name w:val="WW8Num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5">
    <w:nsid w:val="00000007"/>
    <w:multiLevelType w:val="multilevel"/>
    <w:tmpl w:val="00000007"/>
    <w:name w:val="WW8Num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6">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7">
    <w:nsid w:val="00000009"/>
    <w:multiLevelType w:val="multilevel"/>
    <w:tmpl w:val="00000009"/>
    <w:name w:val="WW8Num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8">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9">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0">
    <w:nsid w:val="0000000C"/>
    <w:multiLevelType w:val="multilevel"/>
    <w:tmpl w:val="0000000C"/>
    <w:name w:val="WW8Num1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1">
    <w:nsid w:val="0000000D"/>
    <w:multiLevelType w:val="multilevel"/>
    <w:tmpl w:val="0000000D"/>
    <w:name w:val="WW8Num1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2">
    <w:nsid w:val="0000000E"/>
    <w:multiLevelType w:val="multilevel"/>
    <w:tmpl w:val="0000000E"/>
    <w:name w:val="WW8Num1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3">
    <w:nsid w:val="0000000F"/>
    <w:multiLevelType w:val="multilevel"/>
    <w:tmpl w:val="0000000F"/>
    <w:name w:val="WW8Num1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4">
    <w:nsid w:val="00000010"/>
    <w:multiLevelType w:val="multilevel"/>
    <w:tmpl w:val="00000010"/>
    <w:name w:val="WW8Num1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5">
    <w:nsid w:val="00000011"/>
    <w:multiLevelType w:val="multilevel"/>
    <w:tmpl w:val="00000011"/>
    <w:name w:val="WW8Num1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6">
    <w:nsid w:val="00000012"/>
    <w:multiLevelType w:val="multilevel"/>
    <w:tmpl w:val="00000012"/>
    <w:name w:val="WW8Num18"/>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7">
    <w:nsid w:val="00000013"/>
    <w:multiLevelType w:val="multilevel"/>
    <w:tmpl w:val="00000013"/>
    <w:name w:val="WW8Num1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8">
    <w:nsid w:val="00000014"/>
    <w:multiLevelType w:val="multilevel"/>
    <w:tmpl w:val="00000014"/>
    <w:name w:val="WW8Num2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19">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0">
    <w:nsid w:val="00000016"/>
    <w:multiLevelType w:val="multilevel"/>
    <w:tmpl w:val="00000016"/>
    <w:name w:val="WW8Num2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1">
    <w:nsid w:val="00000017"/>
    <w:multiLevelType w:val="multilevel"/>
    <w:tmpl w:val="00000017"/>
    <w:name w:val="WW8Num2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22">
    <w:nsid w:val="00000018"/>
    <w:multiLevelType w:val="multilevel"/>
    <w:tmpl w:val="00000018"/>
    <w:name w:val="WW8Num2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3">
    <w:nsid w:val="005B4012"/>
    <w:multiLevelType w:val="hybridMultilevel"/>
    <w:tmpl w:val="8BDE4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12A2072"/>
    <w:multiLevelType w:val="multilevel"/>
    <w:tmpl w:val="CCA21D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96F3741"/>
    <w:multiLevelType w:val="hybridMultilevel"/>
    <w:tmpl w:val="B594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C3F3A1A"/>
    <w:multiLevelType w:val="hybridMultilevel"/>
    <w:tmpl w:val="5D445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4F4D4C"/>
    <w:multiLevelType w:val="hybridMultilevel"/>
    <w:tmpl w:val="1FB60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09209C0"/>
    <w:multiLevelType w:val="multilevel"/>
    <w:tmpl w:val="CCA21D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801DF2"/>
    <w:multiLevelType w:val="multilevel"/>
    <w:tmpl w:val="286654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9AA368A"/>
    <w:multiLevelType w:val="hybridMultilevel"/>
    <w:tmpl w:val="23BEB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537A5E"/>
    <w:multiLevelType w:val="hybridMultilevel"/>
    <w:tmpl w:val="6FC073EC"/>
    <w:lvl w:ilvl="0" w:tplc="9304835C">
      <w:start w:val="1"/>
      <w:numFmt w:val="bullet"/>
      <w:lvlText w:val=""/>
      <w:lvlJc w:val="left"/>
      <w:pPr>
        <w:tabs>
          <w:tab w:val="num" w:pos="720"/>
        </w:tabs>
        <w:ind w:left="720" w:hanging="360"/>
      </w:pPr>
      <w:rPr>
        <w:rFonts w:ascii="Wingdings" w:hAnsi="Wingdings" w:hint="default"/>
      </w:rPr>
    </w:lvl>
    <w:lvl w:ilvl="1" w:tplc="0038ABB8" w:tentative="1">
      <w:start w:val="1"/>
      <w:numFmt w:val="bullet"/>
      <w:lvlText w:val=""/>
      <w:lvlJc w:val="left"/>
      <w:pPr>
        <w:tabs>
          <w:tab w:val="num" w:pos="1440"/>
        </w:tabs>
        <w:ind w:left="1440" w:hanging="360"/>
      </w:pPr>
      <w:rPr>
        <w:rFonts w:ascii="Wingdings" w:hAnsi="Wingdings" w:hint="default"/>
      </w:rPr>
    </w:lvl>
    <w:lvl w:ilvl="2" w:tplc="3CFE3A92" w:tentative="1">
      <w:start w:val="1"/>
      <w:numFmt w:val="bullet"/>
      <w:lvlText w:val=""/>
      <w:lvlJc w:val="left"/>
      <w:pPr>
        <w:tabs>
          <w:tab w:val="num" w:pos="2160"/>
        </w:tabs>
        <w:ind w:left="2160" w:hanging="360"/>
      </w:pPr>
      <w:rPr>
        <w:rFonts w:ascii="Wingdings" w:hAnsi="Wingdings" w:hint="default"/>
      </w:rPr>
    </w:lvl>
    <w:lvl w:ilvl="3" w:tplc="85906B08" w:tentative="1">
      <w:start w:val="1"/>
      <w:numFmt w:val="bullet"/>
      <w:lvlText w:val=""/>
      <w:lvlJc w:val="left"/>
      <w:pPr>
        <w:tabs>
          <w:tab w:val="num" w:pos="2880"/>
        </w:tabs>
        <w:ind w:left="2880" w:hanging="360"/>
      </w:pPr>
      <w:rPr>
        <w:rFonts w:ascii="Wingdings" w:hAnsi="Wingdings" w:hint="default"/>
      </w:rPr>
    </w:lvl>
    <w:lvl w:ilvl="4" w:tplc="7B922C86" w:tentative="1">
      <w:start w:val="1"/>
      <w:numFmt w:val="bullet"/>
      <w:lvlText w:val=""/>
      <w:lvlJc w:val="left"/>
      <w:pPr>
        <w:tabs>
          <w:tab w:val="num" w:pos="3600"/>
        </w:tabs>
        <w:ind w:left="3600" w:hanging="360"/>
      </w:pPr>
      <w:rPr>
        <w:rFonts w:ascii="Wingdings" w:hAnsi="Wingdings" w:hint="default"/>
      </w:rPr>
    </w:lvl>
    <w:lvl w:ilvl="5" w:tplc="892E3BE8" w:tentative="1">
      <w:start w:val="1"/>
      <w:numFmt w:val="bullet"/>
      <w:lvlText w:val=""/>
      <w:lvlJc w:val="left"/>
      <w:pPr>
        <w:tabs>
          <w:tab w:val="num" w:pos="4320"/>
        </w:tabs>
        <w:ind w:left="4320" w:hanging="360"/>
      </w:pPr>
      <w:rPr>
        <w:rFonts w:ascii="Wingdings" w:hAnsi="Wingdings" w:hint="default"/>
      </w:rPr>
    </w:lvl>
    <w:lvl w:ilvl="6" w:tplc="C40CACA2" w:tentative="1">
      <w:start w:val="1"/>
      <w:numFmt w:val="bullet"/>
      <w:lvlText w:val=""/>
      <w:lvlJc w:val="left"/>
      <w:pPr>
        <w:tabs>
          <w:tab w:val="num" w:pos="5040"/>
        </w:tabs>
        <w:ind w:left="5040" w:hanging="360"/>
      </w:pPr>
      <w:rPr>
        <w:rFonts w:ascii="Wingdings" w:hAnsi="Wingdings" w:hint="default"/>
      </w:rPr>
    </w:lvl>
    <w:lvl w:ilvl="7" w:tplc="64A69372" w:tentative="1">
      <w:start w:val="1"/>
      <w:numFmt w:val="bullet"/>
      <w:lvlText w:val=""/>
      <w:lvlJc w:val="left"/>
      <w:pPr>
        <w:tabs>
          <w:tab w:val="num" w:pos="5760"/>
        </w:tabs>
        <w:ind w:left="5760" w:hanging="360"/>
      </w:pPr>
      <w:rPr>
        <w:rFonts w:ascii="Wingdings" w:hAnsi="Wingdings" w:hint="default"/>
      </w:rPr>
    </w:lvl>
    <w:lvl w:ilvl="8" w:tplc="100CEDB8" w:tentative="1">
      <w:start w:val="1"/>
      <w:numFmt w:val="bullet"/>
      <w:lvlText w:val=""/>
      <w:lvlJc w:val="left"/>
      <w:pPr>
        <w:tabs>
          <w:tab w:val="num" w:pos="6480"/>
        </w:tabs>
        <w:ind w:left="6480" w:hanging="360"/>
      </w:pPr>
      <w:rPr>
        <w:rFonts w:ascii="Wingdings" w:hAnsi="Wingdings" w:hint="default"/>
      </w:rPr>
    </w:lvl>
  </w:abstractNum>
  <w:abstractNum w:abstractNumId="32">
    <w:nsid w:val="5F99476C"/>
    <w:multiLevelType w:val="multilevel"/>
    <w:tmpl w:val="CCA21D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4029B5"/>
    <w:multiLevelType w:val="hybridMultilevel"/>
    <w:tmpl w:val="CD12C68C"/>
    <w:lvl w:ilvl="0" w:tplc="04090001">
      <w:start w:val="1"/>
      <w:numFmt w:val="bullet"/>
      <w:lvlText w:val=""/>
      <w:lvlJc w:val="left"/>
      <w:pPr>
        <w:tabs>
          <w:tab w:val="num" w:pos="720"/>
        </w:tabs>
        <w:ind w:left="720" w:hanging="360"/>
      </w:pPr>
      <w:rPr>
        <w:rFonts w:ascii="Symbol" w:hAnsi="Symbol" w:hint="default"/>
      </w:rPr>
    </w:lvl>
    <w:lvl w:ilvl="1" w:tplc="E034D3C8">
      <w:start w:val="1"/>
      <w:numFmt w:val="lowerLetter"/>
      <w:lvlText w:val="%2."/>
      <w:lvlJc w:val="left"/>
      <w:pPr>
        <w:tabs>
          <w:tab w:val="num" w:pos="1440"/>
        </w:tabs>
        <w:ind w:left="1440" w:hanging="360"/>
      </w:pPr>
    </w:lvl>
    <w:lvl w:ilvl="2" w:tplc="57AE3BDE" w:tentative="1">
      <w:start w:val="1"/>
      <w:numFmt w:val="decimal"/>
      <w:lvlText w:val="%3."/>
      <w:lvlJc w:val="left"/>
      <w:pPr>
        <w:tabs>
          <w:tab w:val="num" w:pos="2160"/>
        </w:tabs>
        <w:ind w:left="2160" w:hanging="360"/>
      </w:pPr>
    </w:lvl>
    <w:lvl w:ilvl="3" w:tplc="03ECCB04" w:tentative="1">
      <w:start w:val="1"/>
      <w:numFmt w:val="decimal"/>
      <w:lvlText w:val="%4."/>
      <w:lvlJc w:val="left"/>
      <w:pPr>
        <w:tabs>
          <w:tab w:val="num" w:pos="2880"/>
        </w:tabs>
        <w:ind w:left="2880" w:hanging="360"/>
      </w:pPr>
    </w:lvl>
    <w:lvl w:ilvl="4" w:tplc="05D07A08" w:tentative="1">
      <w:start w:val="1"/>
      <w:numFmt w:val="decimal"/>
      <w:lvlText w:val="%5."/>
      <w:lvlJc w:val="left"/>
      <w:pPr>
        <w:tabs>
          <w:tab w:val="num" w:pos="3600"/>
        </w:tabs>
        <w:ind w:left="3600" w:hanging="360"/>
      </w:pPr>
    </w:lvl>
    <w:lvl w:ilvl="5" w:tplc="1D1CFFC0" w:tentative="1">
      <w:start w:val="1"/>
      <w:numFmt w:val="decimal"/>
      <w:lvlText w:val="%6."/>
      <w:lvlJc w:val="left"/>
      <w:pPr>
        <w:tabs>
          <w:tab w:val="num" w:pos="4320"/>
        </w:tabs>
        <w:ind w:left="4320" w:hanging="360"/>
      </w:pPr>
    </w:lvl>
    <w:lvl w:ilvl="6" w:tplc="0C768DE4" w:tentative="1">
      <w:start w:val="1"/>
      <w:numFmt w:val="decimal"/>
      <w:lvlText w:val="%7."/>
      <w:lvlJc w:val="left"/>
      <w:pPr>
        <w:tabs>
          <w:tab w:val="num" w:pos="5040"/>
        </w:tabs>
        <w:ind w:left="5040" w:hanging="360"/>
      </w:pPr>
    </w:lvl>
    <w:lvl w:ilvl="7" w:tplc="06BE17D2" w:tentative="1">
      <w:start w:val="1"/>
      <w:numFmt w:val="decimal"/>
      <w:lvlText w:val="%8."/>
      <w:lvlJc w:val="left"/>
      <w:pPr>
        <w:tabs>
          <w:tab w:val="num" w:pos="5760"/>
        </w:tabs>
        <w:ind w:left="5760" w:hanging="360"/>
      </w:pPr>
    </w:lvl>
    <w:lvl w:ilvl="8" w:tplc="56766DDC" w:tentative="1">
      <w:start w:val="1"/>
      <w:numFmt w:val="decimal"/>
      <w:lvlText w:val="%9."/>
      <w:lvlJc w:val="left"/>
      <w:pPr>
        <w:tabs>
          <w:tab w:val="num" w:pos="6480"/>
        </w:tabs>
        <w:ind w:left="6480" w:hanging="360"/>
      </w:pPr>
    </w:lvl>
  </w:abstractNum>
  <w:abstractNum w:abstractNumId="34">
    <w:nsid w:val="665A6063"/>
    <w:multiLevelType w:val="hybridMultilevel"/>
    <w:tmpl w:val="EAECF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4B625C"/>
    <w:multiLevelType w:val="hybridMultilevel"/>
    <w:tmpl w:val="4042857C"/>
    <w:lvl w:ilvl="0" w:tplc="9304835C">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A5A4FDF"/>
    <w:multiLevelType w:val="hybridMultilevel"/>
    <w:tmpl w:val="B594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5F7A85"/>
    <w:multiLevelType w:val="hybridMultilevel"/>
    <w:tmpl w:val="2130942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8">
    <w:nsid w:val="73321396"/>
    <w:multiLevelType w:val="hybridMultilevel"/>
    <w:tmpl w:val="193A3B84"/>
    <w:lvl w:ilvl="0" w:tplc="E034D3C8">
      <w:start w:val="1"/>
      <w:numFmt w:val="lowerLetter"/>
      <w:lvlText w:val="%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6743F3"/>
    <w:multiLevelType w:val="hybridMultilevel"/>
    <w:tmpl w:val="FC481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5"/>
  </w:num>
  <w:num w:numId="3">
    <w:abstractNumId w:val="33"/>
  </w:num>
  <w:num w:numId="4">
    <w:abstractNumId w:val="38"/>
  </w:num>
  <w:num w:numId="5">
    <w:abstractNumId w:val="29"/>
  </w:num>
  <w:num w:numId="6">
    <w:abstractNumId w:val="28"/>
  </w:num>
  <w:num w:numId="7">
    <w:abstractNumId w:val="39"/>
  </w:num>
  <w:num w:numId="8">
    <w:abstractNumId w:val="34"/>
  </w:num>
  <w:num w:numId="9">
    <w:abstractNumId w:val="30"/>
  </w:num>
  <w:num w:numId="10">
    <w:abstractNumId w:val="36"/>
  </w:num>
  <w:num w:numId="11">
    <w:abstractNumId w:val="37"/>
  </w:num>
  <w:num w:numId="12">
    <w:abstractNumId w:val="27"/>
  </w:num>
  <w:num w:numId="13">
    <w:abstractNumId w:val="26"/>
  </w:num>
  <w:num w:numId="14">
    <w:abstractNumId w:val="23"/>
  </w:num>
  <w:num w:numId="15">
    <w:abstractNumId w:val="24"/>
  </w:num>
  <w:num w:numId="16">
    <w:abstractNumId w:val="32"/>
  </w:num>
  <w:num w:numId="1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F2E"/>
    <w:rsid w:val="00001BF2"/>
    <w:rsid w:val="0000689B"/>
    <w:rsid w:val="00017A5B"/>
    <w:rsid w:val="00017CDA"/>
    <w:rsid w:val="0002249F"/>
    <w:rsid w:val="000259A3"/>
    <w:rsid w:val="00030079"/>
    <w:rsid w:val="0003024E"/>
    <w:rsid w:val="000313E7"/>
    <w:rsid w:val="00031E8D"/>
    <w:rsid w:val="0003473F"/>
    <w:rsid w:val="0003662A"/>
    <w:rsid w:val="00040FD3"/>
    <w:rsid w:val="000411FC"/>
    <w:rsid w:val="00042A99"/>
    <w:rsid w:val="000477A6"/>
    <w:rsid w:val="000516DB"/>
    <w:rsid w:val="00053E8F"/>
    <w:rsid w:val="00055668"/>
    <w:rsid w:val="000567F5"/>
    <w:rsid w:val="00057243"/>
    <w:rsid w:val="0006503D"/>
    <w:rsid w:val="00067468"/>
    <w:rsid w:val="00067567"/>
    <w:rsid w:val="00067D52"/>
    <w:rsid w:val="00071F04"/>
    <w:rsid w:val="000767D5"/>
    <w:rsid w:val="00084225"/>
    <w:rsid w:val="00084A08"/>
    <w:rsid w:val="00091246"/>
    <w:rsid w:val="00093D3B"/>
    <w:rsid w:val="000956F2"/>
    <w:rsid w:val="000A05BE"/>
    <w:rsid w:val="000A675B"/>
    <w:rsid w:val="000A6B50"/>
    <w:rsid w:val="000B0F2A"/>
    <w:rsid w:val="000B7996"/>
    <w:rsid w:val="000C1A80"/>
    <w:rsid w:val="000C1D09"/>
    <w:rsid w:val="000C1E80"/>
    <w:rsid w:val="000C4265"/>
    <w:rsid w:val="000C4D54"/>
    <w:rsid w:val="000C54EC"/>
    <w:rsid w:val="000C5C1A"/>
    <w:rsid w:val="000C7A4C"/>
    <w:rsid w:val="000D14E4"/>
    <w:rsid w:val="000D1DC6"/>
    <w:rsid w:val="000D28DA"/>
    <w:rsid w:val="000D63E0"/>
    <w:rsid w:val="000D66B6"/>
    <w:rsid w:val="000E3753"/>
    <w:rsid w:val="000E38DB"/>
    <w:rsid w:val="000E67E0"/>
    <w:rsid w:val="000F26E3"/>
    <w:rsid w:val="000F3F1D"/>
    <w:rsid w:val="000F610D"/>
    <w:rsid w:val="000F7F2E"/>
    <w:rsid w:val="001008CC"/>
    <w:rsid w:val="0010102E"/>
    <w:rsid w:val="0010287C"/>
    <w:rsid w:val="001104C7"/>
    <w:rsid w:val="00110BC6"/>
    <w:rsid w:val="00112129"/>
    <w:rsid w:val="00113081"/>
    <w:rsid w:val="00113BF7"/>
    <w:rsid w:val="00115427"/>
    <w:rsid w:val="001201E1"/>
    <w:rsid w:val="00120892"/>
    <w:rsid w:val="00126170"/>
    <w:rsid w:val="00127E5C"/>
    <w:rsid w:val="001330EE"/>
    <w:rsid w:val="0014087E"/>
    <w:rsid w:val="001455A2"/>
    <w:rsid w:val="0014633F"/>
    <w:rsid w:val="00146CE8"/>
    <w:rsid w:val="00150BD8"/>
    <w:rsid w:val="0015221D"/>
    <w:rsid w:val="00152879"/>
    <w:rsid w:val="00152E96"/>
    <w:rsid w:val="0016116E"/>
    <w:rsid w:val="0016707A"/>
    <w:rsid w:val="00170E49"/>
    <w:rsid w:val="00171F71"/>
    <w:rsid w:val="00175A38"/>
    <w:rsid w:val="0018041C"/>
    <w:rsid w:val="001833DE"/>
    <w:rsid w:val="001850BF"/>
    <w:rsid w:val="00185378"/>
    <w:rsid w:val="00187906"/>
    <w:rsid w:val="00190B7C"/>
    <w:rsid w:val="0019236B"/>
    <w:rsid w:val="001947DB"/>
    <w:rsid w:val="0019558B"/>
    <w:rsid w:val="001960BC"/>
    <w:rsid w:val="00197C87"/>
    <w:rsid w:val="00197FD0"/>
    <w:rsid w:val="001A07FB"/>
    <w:rsid w:val="001A2BD9"/>
    <w:rsid w:val="001A3879"/>
    <w:rsid w:val="001A5FB0"/>
    <w:rsid w:val="001A7358"/>
    <w:rsid w:val="001B0932"/>
    <w:rsid w:val="001B0CDF"/>
    <w:rsid w:val="001B6636"/>
    <w:rsid w:val="001B729F"/>
    <w:rsid w:val="001B755F"/>
    <w:rsid w:val="001B78F0"/>
    <w:rsid w:val="001C01F3"/>
    <w:rsid w:val="001C2320"/>
    <w:rsid w:val="001C5C86"/>
    <w:rsid w:val="001D5C47"/>
    <w:rsid w:val="001E3078"/>
    <w:rsid w:val="001E42AD"/>
    <w:rsid w:val="001E4518"/>
    <w:rsid w:val="001E5122"/>
    <w:rsid w:val="001F2ADE"/>
    <w:rsid w:val="00200F70"/>
    <w:rsid w:val="00203570"/>
    <w:rsid w:val="00204905"/>
    <w:rsid w:val="00206F38"/>
    <w:rsid w:val="0021208B"/>
    <w:rsid w:val="00215A0F"/>
    <w:rsid w:val="002208BC"/>
    <w:rsid w:val="00223685"/>
    <w:rsid w:val="00224E02"/>
    <w:rsid w:val="00236C08"/>
    <w:rsid w:val="00241A28"/>
    <w:rsid w:val="00244343"/>
    <w:rsid w:val="0024494B"/>
    <w:rsid w:val="00244C04"/>
    <w:rsid w:val="00246D5F"/>
    <w:rsid w:val="00247449"/>
    <w:rsid w:val="002516F5"/>
    <w:rsid w:val="0025278E"/>
    <w:rsid w:val="00252FC7"/>
    <w:rsid w:val="0025666D"/>
    <w:rsid w:val="00256B99"/>
    <w:rsid w:val="0025747F"/>
    <w:rsid w:val="00257F42"/>
    <w:rsid w:val="00260900"/>
    <w:rsid w:val="00261812"/>
    <w:rsid w:val="00261EB2"/>
    <w:rsid w:val="0026391C"/>
    <w:rsid w:val="00263E55"/>
    <w:rsid w:val="00265A85"/>
    <w:rsid w:val="002829C9"/>
    <w:rsid w:val="00282F97"/>
    <w:rsid w:val="00283798"/>
    <w:rsid w:val="00287331"/>
    <w:rsid w:val="00287E25"/>
    <w:rsid w:val="00290D93"/>
    <w:rsid w:val="00294D27"/>
    <w:rsid w:val="002A0203"/>
    <w:rsid w:val="002A04E5"/>
    <w:rsid w:val="002A3F6B"/>
    <w:rsid w:val="002A5D07"/>
    <w:rsid w:val="002A6E93"/>
    <w:rsid w:val="002B0AD2"/>
    <w:rsid w:val="002B0D75"/>
    <w:rsid w:val="002B1F7A"/>
    <w:rsid w:val="002B272B"/>
    <w:rsid w:val="002B687A"/>
    <w:rsid w:val="002C1407"/>
    <w:rsid w:val="002C1C18"/>
    <w:rsid w:val="002C2245"/>
    <w:rsid w:val="002C2B7A"/>
    <w:rsid w:val="002C3D28"/>
    <w:rsid w:val="002D44D6"/>
    <w:rsid w:val="002D4C13"/>
    <w:rsid w:val="002D50CD"/>
    <w:rsid w:val="002D6EFB"/>
    <w:rsid w:val="002E6042"/>
    <w:rsid w:val="002E742E"/>
    <w:rsid w:val="002E7CD4"/>
    <w:rsid w:val="002F07EF"/>
    <w:rsid w:val="002F45A8"/>
    <w:rsid w:val="00303F08"/>
    <w:rsid w:val="0030520A"/>
    <w:rsid w:val="00306ACC"/>
    <w:rsid w:val="00311B31"/>
    <w:rsid w:val="00312305"/>
    <w:rsid w:val="00314A4C"/>
    <w:rsid w:val="00314B5B"/>
    <w:rsid w:val="00317033"/>
    <w:rsid w:val="0032105F"/>
    <w:rsid w:val="00322245"/>
    <w:rsid w:val="00327F6F"/>
    <w:rsid w:val="00330CC6"/>
    <w:rsid w:val="00334CC6"/>
    <w:rsid w:val="00336458"/>
    <w:rsid w:val="00336DBC"/>
    <w:rsid w:val="00337690"/>
    <w:rsid w:val="003400A9"/>
    <w:rsid w:val="00344FB9"/>
    <w:rsid w:val="003453F4"/>
    <w:rsid w:val="003475AF"/>
    <w:rsid w:val="00350185"/>
    <w:rsid w:val="0035329F"/>
    <w:rsid w:val="00355CD1"/>
    <w:rsid w:val="00360179"/>
    <w:rsid w:val="00361CEB"/>
    <w:rsid w:val="0036204B"/>
    <w:rsid w:val="00363E20"/>
    <w:rsid w:val="003656D9"/>
    <w:rsid w:val="0037000A"/>
    <w:rsid w:val="00372CB8"/>
    <w:rsid w:val="0037724C"/>
    <w:rsid w:val="00380CD1"/>
    <w:rsid w:val="00382626"/>
    <w:rsid w:val="00385E85"/>
    <w:rsid w:val="00386573"/>
    <w:rsid w:val="003904F1"/>
    <w:rsid w:val="003916D0"/>
    <w:rsid w:val="00391715"/>
    <w:rsid w:val="003958DF"/>
    <w:rsid w:val="003A317A"/>
    <w:rsid w:val="003A4CEC"/>
    <w:rsid w:val="003A5676"/>
    <w:rsid w:val="003A5F97"/>
    <w:rsid w:val="003A63B3"/>
    <w:rsid w:val="003B0A02"/>
    <w:rsid w:val="003B0E42"/>
    <w:rsid w:val="003B2D44"/>
    <w:rsid w:val="003B4653"/>
    <w:rsid w:val="003B4D28"/>
    <w:rsid w:val="003B68E4"/>
    <w:rsid w:val="003B6F8F"/>
    <w:rsid w:val="003C3A9A"/>
    <w:rsid w:val="003C5E7C"/>
    <w:rsid w:val="003E03FF"/>
    <w:rsid w:val="003E1C92"/>
    <w:rsid w:val="003E2118"/>
    <w:rsid w:val="003E4DE7"/>
    <w:rsid w:val="003E66BB"/>
    <w:rsid w:val="003F20E0"/>
    <w:rsid w:val="003F329E"/>
    <w:rsid w:val="003F3EF2"/>
    <w:rsid w:val="003F530A"/>
    <w:rsid w:val="00403F94"/>
    <w:rsid w:val="00405321"/>
    <w:rsid w:val="004078A7"/>
    <w:rsid w:val="00410611"/>
    <w:rsid w:val="00410A6E"/>
    <w:rsid w:val="004163C0"/>
    <w:rsid w:val="0041750A"/>
    <w:rsid w:val="00422696"/>
    <w:rsid w:val="004233D6"/>
    <w:rsid w:val="00424887"/>
    <w:rsid w:val="004270F6"/>
    <w:rsid w:val="004323B8"/>
    <w:rsid w:val="004332C7"/>
    <w:rsid w:val="00434165"/>
    <w:rsid w:val="00435738"/>
    <w:rsid w:val="00440434"/>
    <w:rsid w:val="00440CD7"/>
    <w:rsid w:val="00440F37"/>
    <w:rsid w:val="00444761"/>
    <w:rsid w:val="0044540A"/>
    <w:rsid w:val="00450160"/>
    <w:rsid w:val="0045698D"/>
    <w:rsid w:val="004574B5"/>
    <w:rsid w:val="00463BC6"/>
    <w:rsid w:val="0046499C"/>
    <w:rsid w:val="00476870"/>
    <w:rsid w:val="00482CD9"/>
    <w:rsid w:val="004852A9"/>
    <w:rsid w:val="0048756B"/>
    <w:rsid w:val="00491811"/>
    <w:rsid w:val="004958D8"/>
    <w:rsid w:val="0049703A"/>
    <w:rsid w:val="004A3CA7"/>
    <w:rsid w:val="004A6B9A"/>
    <w:rsid w:val="004A7043"/>
    <w:rsid w:val="004B20CD"/>
    <w:rsid w:val="004B2C47"/>
    <w:rsid w:val="004B3275"/>
    <w:rsid w:val="004B77E0"/>
    <w:rsid w:val="004C0EB6"/>
    <w:rsid w:val="004C2D7A"/>
    <w:rsid w:val="004C666E"/>
    <w:rsid w:val="004D07FC"/>
    <w:rsid w:val="004D1643"/>
    <w:rsid w:val="004D364E"/>
    <w:rsid w:val="004D4D10"/>
    <w:rsid w:val="004D5FD3"/>
    <w:rsid w:val="004D6212"/>
    <w:rsid w:val="004D68C5"/>
    <w:rsid w:val="004E0479"/>
    <w:rsid w:val="004E0B51"/>
    <w:rsid w:val="004E10BD"/>
    <w:rsid w:val="004E1D6C"/>
    <w:rsid w:val="004E6E8B"/>
    <w:rsid w:val="004F58EE"/>
    <w:rsid w:val="004F599C"/>
    <w:rsid w:val="004F776C"/>
    <w:rsid w:val="004F7A63"/>
    <w:rsid w:val="00500AD5"/>
    <w:rsid w:val="00504C9E"/>
    <w:rsid w:val="00513DA6"/>
    <w:rsid w:val="0051515E"/>
    <w:rsid w:val="0051587E"/>
    <w:rsid w:val="00523840"/>
    <w:rsid w:val="00524C94"/>
    <w:rsid w:val="0053008A"/>
    <w:rsid w:val="0053155D"/>
    <w:rsid w:val="00535343"/>
    <w:rsid w:val="005360E2"/>
    <w:rsid w:val="005410EC"/>
    <w:rsid w:val="005421E3"/>
    <w:rsid w:val="0054399B"/>
    <w:rsid w:val="0054562B"/>
    <w:rsid w:val="00545FDD"/>
    <w:rsid w:val="00552775"/>
    <w:rsid w:val="0055545D"/>
    <w:rsid w:val="00555C5D"/>
    <w:rsid w:val="00560733"/>
    <w:rsid w:val="00560A7E"/>
    <w:rsid w:val="00560E91"/>
    <w:rsid w:val="00562E88"/>
    <w:rsid w:val="005632CA"/>
    <w:rsid w:val="005663FB"/>
    <w:rsid w:val="0057016D"/>
    <w:rsid w:val="005705FA"/>
    <w:rsid w:val="00577D2B"/>
    <w:rsid w:val="00581E59"/>
    <w:rsid w:val="00581F11"/>
    <w:rsid w:val="00586A1E"/>
    <w:rsid w:val="005972AB"/>
    <w:rsid w:val="005976B5"/>
    <w:rsid w:val="005A12AD"/>
    <w:rsid w:val="005A18D9"/>
    <w:rsid w:val="005A251E"/>
    <w:rsid w:val="005A4387"/>
    <w:rsid w:val="005A4F4E"/>
    <w:rsid w:val="005A568D"/>
    <w:rsid w:val="005A74C5"/>
    <w:rsid w:val="005A7E61"/>
    <w:rsid w:val="005B18BA"/>
    <w:rsid w:val="005B33C2"/>
    <w:rsid w:val="005B3FED"/>
    <w:rsid w:val="005C0795"/>
    <w:rsid w:val="005C284B"/>
    <w:rsid w:val="005D0A50"/>
    <w:rsid w:val="005D6630"/>
    <w:rsid w:val="005D7A7F"/>
    <w:rsid w:val="005D7D8C"/>
    <w:rsid w:val="005E22EF"/>
    <w:rsid w:val="005E4ECA"/>
    <w:rsid w:val="005E5396"/>
    <w:rsid w:val="005E79DF"/>
    <w:rsid w:val="005F2441"/>
    <w:rsid w:val="005F3481"/>
    <w:rsid w:val="005F634E"/>
    <w:rsid w:val="005F6870"/>
    <w:rsid w:val="005F747D"/>
    <w:rsid w:val="00600E48"/>
    <w:rsid w:val="00601906"/>
    <w:rsid w:val="00604D36"/>
    <w:rsid w:val="006055A2"/>
    <w:rsid w:val="006077FB"/>
    <w:rsid w:val="0061720B"/>
    <w:rsid w:val="00617305"/>
    <w:rsid w:val="00617574"/>
    <w:rsid w:val="0062005E"/>
    <w:rsid w:val="00620EE5"/>
    <w:rsid w:val="00622C4F"/>
    <w:rsid w:val="00623776"/>
    <w:rsid w:val="00624F22"/>
    <w:rsid w:val="006252F5"/>
    <w:rsid w:val="006265AC"/>
    <w:rsid w:val="0063191E"/>
    <w:rsid w:val="00632B51"/>
    <w:rsid w:val="00637CF9"/>
    <w:rsid w:val="00641D63"/>
    <w:rsid w:val="0064447E"/>
    <w:rsid w:val="006451D1"/>
    <w:rsid w:val="00645CDC"/>
    <w:rsid w:val="0065094F"/>
    <w:rsid w:val="00650D8F"/>
    <w:rsid w:val="0065191C"/>
    <w:rsid w:val="00651E79"/>
    <w:rsid w:val="00654648"/>
    <w:rsid w:val="0065670D"/>
    <w:rsid w:val="0066108A"/>
    <w:rsid w:val="00662313"/>
    <w:rsid w:val="006641D0"/>
    <w:rsid w:val="00664F2E"/>
    <w:rsid w:val="00667782"/>
    <w:rsid w:val="006702CC"/>
    <w:rsid w:val="006707A4"/>
    <w:rsid w:val="006732CC"/>
    <w:rsid w:val="006753BF"/>
    <w:rsid w:val="00676367"/>
    <w:rsid w:val="00677544"/>
    <w:rsid w:val="00677FA9"/>
    <w:rsid w:val="0068271D"/>
    <w:rsid w:val="00682E68"/>
    <w:rsid w:val="00682FE8"/>
    <w:rsid w:val="00686F3A"/>
    <w:rsid w:val="00693ECA"/>
    <w:rsid w:val="006950D8"/>
    <w:rsid w:val="00697BF9"/>
    <w:rsid w:val="006A1718"/>
    <w:rsid w:val="006A17DB"/>
    <w:rsid w:val="006A2AA3"/>
    <w:rsid w:val="006A3196"/>
    <w:rsid w:val="006B57CC"/>
    <w:rsid w:val="006C4D59"/>
    <w:rsid w:val="006C6762"/>
    <w:rsid w:val="006D10DF"/>
    <w:rsid w:val="006D1353"/>
    <w:rsid w:val="006D3EFE"/>
    <w:rsid w:val="006E545F"/>
    <w:rsid w:val="006F003F"/>
    <w:rsid w:val="006F116D"/>
    <w:rsid w:val="006F18F1"/>
    <w:rsid w:val="006F199C"/>
    <w:rsid w:val="006F4BFC"/>
    <w:rsid w:val="006F4D29"/>
    <w:rsid w:val="006F6390"/>
    <w:rsid w:val="00701351"/>
    <w:rsid w:val="00702E7E"/>
    <w:rsid w:val="00704C26"/>
    <w:rsid w:val="0070583F"/>
    <w:rsid w:val="0070738D"/>
    <w:rsid w:val="00710122"/>
    <w:rsid w:val="00711069"/>
    <w:rsid w:val="007112BE"/>
    <w:rsid w:val="007130BB"/>
    <w:rsid w:val="00723B33"/>
    <w:rsid w:val="00727C22"/>
    <w:rsid w:val="00731881"/>
    <w:rsid w:val="007337CA"/>
    <w:rsid w:val="00736E26"/>
    <w:rsid w:val="00737F0A"/>
    <w:rsid w:val="00751E23"/>
    <w:rsid w:val="00753964"/>
    <w:rsid w:val="007557E1"/>
    <w:rsid w:val="00761B7D"/>
    <w:rsid w:val="00762E41"/>
    <w:rsid w:val="007650A6"/>
    <w:rsid w:val="00765143"/>
    <w:rsid w:val="00765370"/>
    <w:rsid w:val="00770541"/>
    <w:rsid w:val="0077776A"/>
    <w:rsid w:val="007833C6"/>
    <w:rsid w:val="007854DF"/>
    <w:rsid w:val="00795F20"/>
    <w:rsid w:val="007979C0"/>
    <w:rsid w:val="00797CDA"/>
    <w:rsid w:val="007A167F"/>
    <w:rsid w:val="007A3079"/>
    <w:rsid w:val="007A4BEA"/>
    <w:rsid w:val="007A7CBB"/>
    <w:rsid w:val="007A7D78"/>
    <w:rsid w:val="007B2619"/>
    <w:rsid w:val="007B73B0"/>
    <w:rsid w:val="007B74B4"/>
    <w:rsid w:val="007C2BC6"/>
    <w:rsid w:val="007C41DD"/>
    <w:rsid w:val="007C66A2"/>
    <w:rsid w:val="007D0E9A"/>
    <w:rsid w:val="007D4F06"/>
    <w:rsid w:val="007D768D"/>
    <w:rsid w:val="007E3270"/>
    <w:rsid w:val="007E58F1"/>
    <w:rsid w:val="007E6806"/>
    <w:rsid w:val="007E7F34"/>
    <w:rsid w:val="007F14A1"/>
    <w:rsid w:val="007F2C40"/>
    <w:rsid w:val="007F63E2"/>
    <w:rsid w:val="00800694"/>
    <w:rsid w:val="00802F77"/>
    <w:rsid w:val="00810D9B"/>
    <w:rsid w:val="00810DE0"/>
    <w:rsid w:val="00812623"/>
    <w:rsid w:val="00815E5D"/>
    <w:rsid w:val="0082629E"/>
    <w:rsid w:val="00827C96"/>
    <w:rsid w:val="00836398"/>
    <w:rsid w:val="008401DD"/>
    <w:rsid w:val="00840E18"/>
    <w:rsid w:val="00843E53"/>
    <w:rsid w:val="008446F2"/>
    <w:rsid w:val="00844C8B"/>
    <w:rsid w:val="0084704C"/>
    <w:rsid w:val="008474EB"/>
    <w:rsid w:val="008479A0"/>
    <w:rsid w:val="00854DC7"/>
    <w:rsid w:val="008568A9"/>
    <w:rsid w:val="008618BA"/>
    <w:rsid w:val="00864365"/>
    <w:rsid w:val="0087042F"/>
    <w:rsid w:val="00877552"/>
    <w:rsid w:val="008813C8"/>
    <w:rsid w:val="00885E09"/>
    <w:rsid w:val="008860E8"/>
    <w:rsid w:val="00887BC1"/>
    <w:rsid w:val="008905AD"/>
    <w:rsid w:val="00891839"/>
    <w:rsid w:val="008943BA"/>
    <w:rsid w:val="0089490F"/>
    <w:rsid w:val="008A210E"/>
    <w:rsid w:val="008B3225"/>
    <w:rsid w:val="008B5946"/>
    <w:rsid w:val="008B7290"/>
    <w:rsid w:val="008B7560"/>
    <w:rsid w:val="008C2038"/>
    <w:rsid w:val="008D0458"/>
    <w:rsid w:val="008D623A"/>
    <w:rsid w:val="008E1B98"/>
    <w:rsid w:val="008E6EE3"/>
    <w:rsid w:val="008F4C2F"/>
    <w:rsid w:val="008F5453"/>
    <w:rsid w:val="009008AD"/>
    <w:rsid w:val="00904545"/>
    <w:rsid w:val="00905208"/>
    <w:rsid w:val="00911532"/>
    <w:rsid w:val="00913A0C"/>
    <w:rsid w:val="009149FD"/>
    <w:rsid w:val="00916F6F"/>
    <w:rsid w:val="0092165D"/>
    <w:rsid w:val="0092429D"/>
    <w:rsid w:val="00927FDA"/>
    <w:rsid w:val="0093560B"/>
    <w:rsid w:val="0093682B"/>
    <w:rsid w:val="00942C9C"/>
    <w:rsid w:val="00943DB5"/>
    <w:rsid w:val="00946E0C"/>
    <w:rsid w:val="00954C8D"/>
    <w:rsid w:val="00954EE9"/>
    <w:rsid w:val="0095587E"/>
    <w:rsid w:val="00955B55"/>
    <w:rsid w:val="00961223"/>
    <w:rsid w:val="00962DE2"/>
    <w:rsid w:val="00963BD3"/>
    <w:rsid w:val="00967C71"/>
    <w:rsid w:val="00970FBC"/>
    <w:rsid w:val="0097183C"/>
    <w:rsid w:val="00973221"/>
    <w:rsid w:val="0097444F"/>
    <w:rsid w:val="00977A7A"/>
    <w:rsid w:val="009817D5"/>
    <w:rsid w:val="00987580"/>
    <w:rsid w:val="00992252"/>
    <w:rsid w:val="00992EFB"/>
    <w:rsid w:val="009963E0"/>
    <w:rsid w:val="009B0639"/>
    <w:rsid w:val="009B57BE"/>
    <w:rsid w:val="009B5A59"/>
    <w:rsid w:val="009C03A9"/>
    <w:rsid w:val="009C1B0F"/>
    <w:rsid w:val="009E7395"/>
    <w:rsid w:val="009F117C"/>
    <w:rsid w:val="009F1447"/>
    <w:rsid w:val="009F204C"/>
    <w:rsid w:val="00A0104A"/>
    <w:rsid w:val="00A03CCB"/>
    <w:rsid w:val="00A05334"/>
    <w:rsid w:val="00A06CA8"/>
    <w:rsid w:val="00A072D0"/>
    <w:rsid w:val="00A10E7D"/>
    <w:rsid w:val="00A12679"/>
    <w:rsid w:val="00A15C4C"/>
    <w:rsid w:val="00A24FD1"/>
    <w:rsid w:val="00A25AE1"/>
    <w:rsid w:val="00A268EF"/>
    <w:rsid w:val="00A27950"/>
    <w:rsid w:val="00A27AE5"/>
    <w:rsid w:val="00A30F95"/>
    <w:rsid w:val="00A33EFC"/>
    <w:rsid w:val="00A346C4"/>
    <w:rsid w:val="00A356D8"/>
    <w:rsid w:val="00A41DFD"/>
    <w:rsid w:val="00A42DD8"/>
    <w:rsid w:val="00A468BA"/>
    <w:rsid w:val="00A50C53"/>
    <w:rsid w:val="00A50E31"/>
    <w:rsid w:val="00A53AEF"/>
    <w:rsid w:val="00A54347"/>
    <w:rsid w:val="00A6070A"/>
    <w:rsid w:val="00A6152A"/>
    <w:rsid w:val="00A63240"/>
    <w:rsid w:val="00A646DB"/>
    <w:rsid w:val="00A66D9E"/>
    <w:rsid w:val="00A711DD"/>
    <w:rsid w:val="00A729F4"/>
    <w:rsid w:val="00A75304"/>
    <w:rsid w:val="00A76FAE"/>
    <w:rsid w:val="00A771B6"/>
    <w:rsid w:val="00A85E80"/>
    <w:rsid w:val="00A871F9"/>
    <w:rsid w:val="00A87C84"/>
    <w:rsid w:val="00A9098C"/>
    <w:rsid w:val="00A90E7A"/>
    <w:rsid w:val="00A9400C"/>
    <w:rsid w:val="00A94BB3"/>
    <w:rsid w:val="00AA22DE"/>
    <w:rsid w:val="00AA6FBE"/>
    <w:rsid w:val="00AB645A"/>
    <w:rsid w:val="00AB6D09"/>
    <w:rsid w:val="00AD4736"/>
    <w:rsid w:val="00AD5EEF"/>
    <w:rsid w:val="00AE3EEB"/>
    <w:rsid w:val="00AE4AEC"/>
    <w:rsid w:val="00AE5D25"/>
    <w:rsid w:val="00AE6A89"/>
    <w:rsid w:val="00AE726E"/>
    <w:rsid w:val="00AF0F78"/>
    <w:rsid w:val="00AF1EDC"/>
    <w:rsid w:val="00AF7AF5"/>
    <w:rsid w:val="00B00088"/>
    <w:rsid w:val="00B00BEF"/>
    <w:rsid w:val="00B02E2A"/>
    <w:rsid w:val="00B0466B"/>
    <w:rsid w:val="00B07865"/>
    <w:rsid w:val="00B1022D"/>
    <w:rsid w:val="00B10554"/>
    <w:rsid w:val="00B146BA"/>
    <w:rsid w:val="00B15943"/>
    <w:rsid w:val="00B20D04"/>
    <w:rsid w:val="00B22932"/>
    <w:rsid w:val="00B22DCE"/>
    <w:rsid w:val="00B24818"/>
    <w:rsid w:val="00B250ED"/>
    <w:rsid w:val="00B25EF6"/>
    <w:rsid w:val="00B26806"/>
    <w:rsid w:val="00B26C35"/>
    <w:rsid w:val="00B31D58"/>
    <w:rsid w:val="00B36F0D"/>
    <w:rsid w:val="00B37E01"/>
    <w:rsid w:val="00B424BC"/>
    <w:rsid w:val="00B44E8D"/>
    <w:rsid w:val="00B477FB"/>
    <w:rsid w:val="00B478EF"/>
    <w:rsid w:val="00B50346"/>
    <w:rsid w:val="00B52CAA"/>
    <w:rsid w:val="00B57044"/>
    <w:rsid w:val="00B603B3"/>
    <w:rsid w:val="00B6291F"/>
    <w:rsid w:val="00B67DE3"/>
    <w:rsid w:val="00B74485"/>
    <w:rsid w:val="00B7486B"/>
    <w:rsid w:val="00B7524B"/>
    <w:rsid w:val="00B76189"/>
    <w:rsid w:val="00B8037B"/>
    <w:rsid w:val="00B809AE"/>
    <w:rsid w:val="00B82591"/>
    <w:rsid w:val="00B82B0F"/>
    <w:rsid w:val="00B97CD9"/>
    <w:rsid w:val="00BA0BB8"/>
    <w:rsid w:val="00BA0C99"/>
    <w:rsid w:val="00BB0370"/>
    <w:rsid w:val="00BB7267"/>
    <w:rsid w:val="00BC0FD5"/>
    <w:rsid w:val="00BC4426"/>
    <w:rsid w:val="00BC4744"/>
    <w:rsid w:val="00BC4DFE"/>
    <w:rsid w:val="00BD0CBC"/>
    <w:rsid w:val="00BD28AD"/>
    <w:rsid w:val="00BD33BB"/>
    <w:rsid w:val="00BD48A6"/>
    <w:rsid w:val="00BD4EEB"/>
    <w:rsid w:val="00BD64A7"/>
    <w:rsid w:val="00BD77E8"/>
    <w:rsid w:val="00BE1FEC"/>
    <w:rsid w:val="00BE5E82"/>
    <w:rsid w:val="00BE61CA"/>
    <w:rsid w:val="00BE7141"/>
    <w:rsid w:val="00BF082B"/>
    <w:rsid w:val="00BF1294"/>
    <w:rsid w:val="00BF3882"/>
    <w:rsid w:val="00BF398B"/>
    <w:rsid w:val="00BF7C2B"/>
    <w:rsid w:val="00C00F75"/>
    <w:rsid w:val="00C011C7"/>
    <w:rsid w:val="00C02BF3"/>
    <w:rsid w:val="00C03923"/>
    <w:rsid w:val="00C15B53"/>
    <w:rsid w:val="00C16AD1"/>
    <w:rsid w:val="00C176B7"/>
    <w:rsid w:val="00C17BD8"/>
    <w:rsid w:val="00C21320"/>
    <w:rsid w:val="00C23A45"/>
    <w:rsid w:val="00C246C1"/>
    <w:rsid w:val="00C24FEE"/>
    <w:rsid w:val="00C25145"/>
    <w:rsid w:val="00C34A9B"/>
    <w:rsid w:val="00C401B9"/>
    <w:rsid w:val="00C44340"/>
    <w:rsid w:val="00C46C13"/>
    <w:rsid w:val="00C5407F"/>
    <w:rsid w:val="00C553AD"/>
    <w:rsid w:val="00C5566C"/>
    <w:rsid w:val="00C56A36"/>
    <w:rsid w:val="00C57387"/>
    <w:rsid w:val="00C60344"/>
    <w:rsid w:val="00C61066"/>
    <w:rsid w:val="00C61CE9"/>
    <w:rsid w:val="00C62A1F"/>
    <w:rsid w:val="00C63137"/>
    <w:rsid w:val="00C639A0"/>
    <w:rsid w:val="00C7269F"/>
    <w:rsid w:val="00C73835"/>
    <w:rsid w:val="00C75369"/>
    <w:rsid w:val="00C7546D"/>
    <w:rsid w:val="00C76127"/>
    <w:rsid w:val="00C768A4"/>
    <w:rsid w:val="00C810A9"/>
    <w:rsid w:val="00C83868"/>
    <w:rsid w:val="00C86485"/>
    <w:rsid w:val="00C86A9E"/>
    <w:rsid w:val="00C87ED6"/>
    <w:rsid w:val="00C92FD7"/>
    <w:rsid w:val="00C95BC9"/>
    <w:rsid w:val="00C95E68"/>
    <w:rsid w:val="00C969DF"/>
    <w:rsid w:val="00CA2A97"/>
    <w:rsid w:val="00CA3C09"/>
    <w:rsid w:val="00CA42D7"/>
    <w:rsid w:val="00CA5CF7"/>
    <w:rsid w:val="00CB2A42"/>
    <w:rsid w:val="00CB4C95"/>
    <w:rsid w:val="00CB5297"/>
    <w:rsid w:val="00CC08F0"/>
    <w:rsid w:val="00CC63A5"/>
    <w:rsid w:val="00CD083D"/>
    <w:rsid w:val="00CD520F"/>
    <w:rsid w:val="00CE418A"/>
    <w:rsid w:val="00CE5ED8"/>
    <w:rsid w:val="00CE6785"/>
    <w:rsid w:val="00CE7726"/>
    <w:rsid w:val="00CE7DD7"/>
    <w:rsid w:val="00CF1106"/>
    <w:rsid w:val="00CF6BDF"/>
    <w:rsid w:val="00D03148"/>
    <w:rsid w:val="00D05CE2"/>
    <w:rsid w:val="00D10553"/>
    <w:rsid w:val="00D12500"/>
    <w:rsid w:val="00D1397A"/>
    <w:rsid w:val="00D1533C"/>
    <w:rsid w:val="00D15731"/>
    <w:rsid w:val="00D15F75"/>
    <w:rsid w:val="00D16FC4"/>
    <w:rsid w:val="00D259A9"/>
    <w:rsid w:val="00D30ADE"/>
    <w:rsid w:val="00D402CF"/>
    <w:rsid w:val="00D403FC"/>
    <w:rsid w:val="00D43006"/>
    <w:rsid w:val="00D46178"/>
    <w:rsid w:val="00D4626C"/>
    <w:rsid w:val="00D50428"/>
    <w:rsid w:val="00D50AD1"/>
    <w:rsid w:val="00D50B64"/>
    <w:rsid w:val="00D52692"/>
    <w:rsid w:val="00D5468A"/>
    <w:rsid w:val="00D575A8"/>
    <w:rsid w:val="00D665B8"/>
    <w:rsid w:val="00D712DA"/>
    <w:rsid w:val="00D71446"/>
    <w:rsid w:val="00D7443F"/>
    <w:rsid w:val="00D75170"/>
    <w:rsid w:val="00D80848"/>
    <w:rsid w:val="00D830B8"/>
    <w:rsid w:val="00D83E96"/>
    <w:rsid w:val="00D87735"/>
    <w:rsid w:val="00D87D15"/>
    <w:rsid w:val="00D905A7"/>
    <w:rsid w:val="00D9173D"/>
    <w:rsid w:val="00D97584"/>
    <w:rsid w:val="00DA2198"/>
    <w:rsid w:val="00DA61D8"/>
    <w:rsid w:val="00DB1870"/>
    <w:rsid w:val="00DB1DBB"/>
    <w:rsid w:val="00DB5434"/>
    <w:rsid w:val="00DB5B3A"/>
    <w:rsid w:val="00DC0033"/>
    <w:rsid w:val="00DC0E73"/>
    <w:rsid w:val="00DC285D"/>
    <w:rsid w:val="00DD0861"/>
    <w:rsid w:val="00DD0E21"/>
    <w:rsid w:val="00DD2147"/>
    <w:rsid w:val="00DD38B2"/>
    <w:rsid w:val="00DE0746"/>
    <w:rsid w:val="00DE2811"/>
    <w:rsid w:val="00DE6393"/>
    <w:rsid w:val="00DF06C1"/>
    <w:rsid w:val="00DF24CB"/>
    <w:rsid w:val="00DF760A"/>
    <w:rsid w:val="00DF7A69"/>
    <w:rsid w:val="00E07DFC"/>
    <w:rsid w:val="00E10463"/>
    <w:rsid w:val="00E11462"/>
    <w:rsid w:val="00E164A6"/>
    <w:rsid w:val="00E2110A"/>
    <w:rsid w:val="00E225A2"/>
    <w:rsid w:val="00E239A4"/>
    <w:rsid w:val="00E26C42"/>
    <w:rsid w:val="00E34B2A"/>
    <w:rsid w:val="00E365B5"/>
    <w:rsid w:val="00E37485"/>
    <w:rsid w:val="00E37CD3"/>
    <w:rsid w:val="00E41A06"/>
    <w:rsid w:val="00E4360C"/>
    <w:rsid w:val="00E51058"/>
    <w:rsid w:val="00E511A4"/>
    <w:rsid w:val="00E51A94"/>
    <w:rsid w:val="00E536F0"/>
    <w:rsid w:val="00E55260"/>
    <w:rsid w:val="00E5601A"/>
    <w:rsid w:val="00E669C7"/>
    <w:rsid w:val="00E82843"/>
    <w:rsid w:val="00E82B55"/>
    <w:rsid w:val="00E879A4"/>
    <w:rsid w:val="00E87AF9"/>
    <w:rsid w:val="00E87F43"/>
    <w:rsid w:val="00E92427"/>
    <w:rsid w:val="00E92BF8"/>
    <w:rsid w:val="00E93C3E"/>
    <w:rsid w:val="00E93E37"/>
    <w:rsid w:val="00E94D4D"/>
    <w:rsid w:val="00E959CB"/>
    <w:rsid w:val="00E95C19"/>
    <w:rsid w:val="00EA01AC"/>
    <w:rsid w:val="00EA0DCF"/>
    <w:rsid w:val="00EA1CA5"/>
    <w:rsid w:val="00EA340B"/>
    <w:rsid w:val="00EA44B2"/>
    <w:rsid w:val="00EA54F6"/>
    <w:rsid w:val="00EA5C01"/>
    <w:rsid w:val="00EB185D"/>
    <w:rsid w:val="00EB2D66"/>
    <w:rsid w:val="00EB62EA"/>
    <w:rsid w:val="00EC3E64"/>
    <w:rsid w:val="00ED0D8E"/>
    <w:rsid w:val="00ED616D"/>
    <w:rsid w:val="00EE2431"/>
    <w:rsid w:val="00EE2E52"/>
    <w:rsid w:val="00EF1A7D"/>
    <w:rsid w:val="00EF22FE"/>
    <w:rsid w:val="00EF3420"/>
    <w:rsid w:val="00EF44E1"/>
    <w:rsid w:val="00EF4C47"/>
    <w:rsid w:val="00EF5440"/>
    <w:rsid w:val="00F02B58"/>
    <w:rsid w:val="00F03765"/>
    <w:rsid w:val="00F03AF4"/>
    <w:rsid w:val="00F05CF8"/>
    <w:rsid w:val="00F06695"/>
    <w:rsid w:val="00F103B8"/>
    <w:rsid w:val="00F17A7F"/>
    <w:rsid w:val="00F24BA8"/>
    <w:rsid w:val="00F321EB"/>
    <w:rsid w:val="00F437B9"/>
    <w:rsid w:val="00F45952"/>
    <w:rsid w:val="00F530D3"/>
    <w:rsid w:val="00F5371B"/>
    <w:rsid w:val="00F53BE2"/>
    <w:rsid w:val="00F568C5"/>
    <w:rsid w:val="00F57760"/>
    <w:rsid w:val="00F75EE1"/>
    <w:rsid w:val="00F772A4"/>
    <w:rsid w:val="00F8097C"/>
    <w:rsid w:val="00F82B90"/>
    <w:rsid w:val="00F836BF"/>
    <w:rsid w:val="00F838AB"/>
    <w:rsid w:val="00F8453D"/>
    <w:rsid w:val="00F86A17"/>
    <w:rsid w:val="00F9373C"/>
    <w:rsid w:val="00FA4332"/>
    <w:rsid w:val="00FA59F8"/>
    <w:rsid w:val="00FA6366"/>
    <w:rsid w:val="00FA72D6"/>
    <w:rsid w:val="00FA7E67"/>
    <w:rsid w:val="00FB529F"/>
    <w:rsid w:val="00FC700C"/>
    <w:rsid w:val="00FC77C7"/>
    <w:rsid w:val="00FD033E"/>
    <w:rsid w:val="00FD1CEB"/>
    <w:rsid w:val="00FD20F3"/>
    <w:rsid w:val="00FD2577"/>
    <w:rsid w:val="00FD7DE4"/>
    <w:rsid w:val="00FF044D"/>
    <w:rsid w:val="00FF10CC"/>
    <w:rsid w:val="00FF30F8"/>
    <w:rsid w:val="00FF50A7"/>
    <w:rsid w:val="00FF7B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F2E"/>
    <w:pPr>
      <w:widowControl w:val="0"/>
      <w:suppressAutoHyphens/>
      <w:spacing w:after="0" w:line="240" w:lineRule="auto"/>
    </w:pPr>
    <w:rPr>
      <w:rFonts w:ascii="Times New Roman" w:eastAsia="Lucida Sans Unicode" w:hAnsi="Times New Roman" w:cs="Mangal"/>
      <w:kern w:val="2"/>
      <w:sz w:val="24"/>
      <w:szCs w:val="24"/>
      <w:lang w:val="en-US" w:eastAsia="hi-IN" w:bidi="hi-IN"/>
    </w:rPr>
  </w:style>
  <w:style w:type="paragraph" w:styleId="Heading1">
    <w:name w:val="heading 1"/>
    <w:basedOn w:val="Normal"/>
    <w:next w:val="BodyText"/>
    <w:link w:val="Heading1Char"/>
    <w:qFormat/>
    <w:rsid w:val="00664F2E"/>
    <w:pPr>
      <w:keepNext/>
      <w:tabs>
        <w:tab w:val="num" w:pos="720"/>
      </w:tabs>
      <w:spacing w:before="240" w:after="120"/>
      <w:ind w:left="720" w:hanging="360"/>
      <w:outlineLvl w:val="0"/>
    </w:pPr>
    <w:rPr>
      <w:rFonts w:ascii="Arial" w:hAnsi="Arial"/>
      <w:b/>
      <w:bCs/>
      <w:sz w:val="32"/>
      <w:szCs w:val="32"/>
    </w:rPr>
  </w:style>
  <w:style w:type="paragraph" w:styleId="Heading2">
    <w:name w:val="heading 2"/>
    <w:basedOn w:val="Normal"/>
    <w:next w:val="Normal"/>
    <w:link w:val="Heading2Char"/>
    <w:uiPriority w:val="9"/>
    <w:unhideWhenUsed/>
    <w:qFormat/>
    <w:rsid w:val="008F5453"/>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unhideWhenUsed/>
    <w:qFormat/>
    <w:rsid w:val="00623776"/>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unhideWhenUsed/>
    <w:qFormat/>
    <w:rsid w:val="00C73835"/>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unhideWhenUsed/>
    <w:qFormat/>
    <w:rsid w:val="00A27950"/>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unhideWhenUsed/>
    <w:qFormat/>
    <w:rsid w:val="00B37E01"/>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4F2E"/>
    <w:rPr>
      <w:rFonts w:ascii="Arial" w:eastAsia="Lucida Sans Unicode" w:hAnsi="Arial" w:cs="Mangal"/>
      <w:b/>
      <w:bCs/>
      <w:kern w:val="2"/>
      <w:sz w:val="32"/>
      <w:szCs w:val="32"/>
      <w:lang w:val="en-US" w:eastAsia="hi-IN" w:bidi="hi-IN"/>
    </w:rPr>
  </w:style>
  <w:style w:type="character" w:styleId="Hyperlink">
    <w:name w:val="Hyperlink"/>
    <w:uiPriority w:val="99"/>
    <w:unhideWhenUsed/>
    <w:rsid w:val="00664F2E"/>
    <w:rPr>
      <w:color w:val="000080"/>
      <w:u w:val="single"/>
    </w:rPr>
  </w:style>
  <w:style w:type="paragraph" w:styleId="BodyText">
    <w:name w:val="Body Text"/>
    <w:basedOn w:val="Normal"/>
    <w:link w:val="BodyTextChar"/>
    <w:unhideWhenUsed/>
    <w:rsid w:val="00664F2E"/>
    <w:pPr>
      <w:spacing w:after="120"/>
    </w:pPr>
  </w:style>
  <w:style w:type="character" w:customStyle="1" w:styleId="BodyTextChar">
    <w:name w:val="Body Text Char"/>
    <w:basedOn w:val="DefaultParagraphFont"/>
    <w:link w:val="BodyText"/>
    <w:rsid w:val="00664F2E"/>
    <w:rPr>
      <w:rFonts w:ascii="Times New Roman" w:eastAsia="Lucida Sans Unicode" w:hAnsi="Times New Roman" w:cs="Mangal"/>
      <w:kern w:val="2"/>
      <w:sz w:val="24"/>
      <w:szCs w:val="24"/>
      <w:lang w:val="en-US" w:eastAsia="hi-IN" w:bidi="hi-IN"/>
    </w:rPr>
  </w:style>
  <w:style w:type="paragraph" w:styleId="TOC1">
    <w:name w:val="toc 1"/>
    <w:basedOn w:val="Normal"/>
    <w:autoRedefine/>
    <w:uiPriority w:val="39"/>
    <w:unhideWhenUsed/>
    <w:qFormat/>
    <w:rsid w:val="00761B7D"/>
    <w:pPr>
      <w:suppressLineNumbers/>
      <w:ind w:left="-540" w:right="-353"/>
      <w:jc w:val="both"/>
    </w:pPr>
  </w:style>
  <w:style w:type="paragraph" w:customStyle="1" w:styleId="ContentsHeading">
    <w:name w:val="Contents Heading"/>
    <w:basedOn w:val="Normal"/>
    <w:rsid w:val="00664F2E"/>
    <w:pPr>
      <w:keepNext/>
      <w:suppressLineNumbers/>
      <w:spacing w:before="240" w:after="120"/>
    </w:pPr>
    <w:rPr>
      <w:rFonts w:ascii="Arial" w:hAnsi="Arial"/>
      <w:b/>
      <w:bCs/>
      <w:sz w:val="32"/>
      <w:szCs w:val="32"/>
    </w:rPr>
  </w:style>
  <w:style w:type="paragraph" w:styleId="Header">
    <w:name w:val="header"/>
    <w:basedOn w:val="Normal"/>
    <w:link w:val="HeaderChar"/>
    <w:uiPriority w:val="99"/>
    <w:unhideWhenUsed/>
    <w:rsid w:val="00577D2B"/>
    <w:pPr>
      <w:tabs>
        <w:tab w:val="center" w:pos="4513"/>
        <w:tab w:val="right" w:pos="9026"/>
      </w:tabs>
    </w:pPr>
    <w:rPr>
      <w:szCs w:val="21"/>
    </w:rPr>
  </w:style>
  <w:style w:type="character" w:customStyle="1" w:styleId="HeaderChar">
    <w:name w:val="Header Char"/>
    <w:basedOn w:val="DefaultParagraphFont"/>
    <w:link w:val="Header"/>
    <w:uiPriority w:val="99"/>
    <w:rsid w:val="00577D2B"/>
    <w:rPr>
      <w:rFonts w:ascii="Times New Roman" w:eastAsia="Lucida Sans Unicode" w:hAnsi="Times New Roman" w:cs="Mangal"/>
      <w:kern w:val="2"/>
      <w:sz w:val="24"/>
      <w:szCs w:val="21"/>
      <w:lang w:val="en-US" w:eastAsia="hi-IN" w:bidi="hi-IN"/>
    </w:rPr>
  </w:style>
  <w:style w:type="paragraph" w:styleId="Footer">
    <w:name w:val="footer"/>
    <w:basedOn w:val="Normal"/>
    <w:link w:val="FooterChar"/>
    <w:uiPriority w:val="99"/>
    <w:unhideWhenUsed/>
    <w:rsid w:val="00577D2B"/>
    <w:pPr>
      <w:tabs>
        <w:tab w:val="center" w:pos="4513"/>
        <w:tab w:val="right" w:pos="9026"/>
      </w:tabs>
    </w:pPr>
    <w:rPr>
      <w:szCs w:val="21"/>
    </w:rPr>
  </w:style>
  <w:style w:type="character" w:customStyle="1" w:styleId="FooterChar">
    <w:name w:val="Footer Char"/>
    <w:basedOn w:val="DefaultParagraphFont"/>
    <w:link w:val="Footer"/>
    <w:uiPriority w:val="99"/>
    <w:rsid w:val="00577D2B"/>
    <w:rPr>
      <w:rFonts w:ascii="Times New Roman" w:eastAsia="Lucida Sans Unicode" w:hAnsi="Times New Roman" w:cs="Mangal"/>
      <w:kern w:val="2"/>
      <w:sz w:val="24"/>
      <w:szCs w:val="21"/>
      <w:lang w:val="en-US" w:eastAsia="hi-IN" w:bidi="hi-IN"/>
    </w:rPr>
  </w:style>
  <w:style w:type="paragraph" w:styleId="BalloonText">
    <w:name w:val="Balloon Text"/>
    <w:basedOn w:val="Normal"/>
    <w:link w:val="BalloonTextChar"/>
    <w:uiPriority w:val="99"/>
    <w:semiHidden/>
    <w:unhideWhenUsed/>
    <w:rsid w:val="001A07FB"/>
    <w:rPr>
      <w:rFonts w:ascii="Tahoma" w:hAnsi="Tahoma"/>
      <w:sz w:val="16"/>
      <w:szCs w:val="14"/>
    </w:rPr>
  </w:style>
  <w:style w:type="character" w:customStyle="1" w:styleId="BalloonTextChar">
    <w:name w:val="Balloon Text Char"/>
    <w:basedOn w:val="DefaultParagraphFont"/>
    <w:link w:val="BalloonText"/>
    <w:uiPriority w:val="99"/>
    <w:semiHidden/>
    <w:rsid w:val="001A07FB"/>
    <w:rPr>
      <w:rFonts w:ascii="Tahoma" w:eastAsia="Lucida Sans Unicode" w:hAnsi="Tahoma" w:cs="Mangal"/>
      <w:kern w:val="2"/>
      <w:sz w:val="16"/>
      <w:szCs w:val="14"/>
      <w:lang w:val="en-US" w:eastAsia="hi-IN" w:bidi="hi-IN"/>
    </w:rPr>
  </w:style>
  <w:style w:type="paragraph" w:styleId="TOCHeading">
    <w:name w:val="TOC Heading"/>
    <w:basedOn w:val="Heading1"/>
    <w:next w:val="Normal"/>
    <w:uiPriority w:val="39"/>
    <w:unhideWhenUsed/>
    <w:qFormat/>
    <w:rsid w:val="005F2441"/>
    <w:pPr>
      <w:keepLines/>
      <w:widowControl/>
      <w:tabs>
        <w:tab w:val="clear" w:pos="72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en-US" w:bidi="ar-SA"/>
    </w:rPr>
  </w:style>
  <w:style w:type="paragraph" w:styleId="ListParagraph">
    <w:name w:val="List Paragraph"/>
    <w:basedOn w:val="Normal"/>
    <w:uiPriority w:val="34"/>
    <w:qFormat/>
    <w:rsid w:val="00D1533C"/>
    <w:pPr>
      <w:ind w:left="720"/>
      <w:contextualSpacing/>
    </w:pPr>
    <w:rPr>
      <w:szCs w:val="21"/>
    </w:rPr>
  </w:style>
  <w:style w:type="character" w:customStyle="1" w:styleId="Heading2Char">
    <w:name w:val="Heading 2 Char"/>
    <w:basedOn w:val="DefaultParagraphFont"/>
    <w:link w:val="Heading2"/>
    <w:uiPriority w:val="9"/>
    <w:rsid w:val="008F5453"/>
    <w:rPr>
      <w:rFonts w:asciiTheme="majorHAnsi" w:eastAsiaTheme="majorEastAsia" w:hAnsiTheme="majorHAnsi" w:cs="Mangal"/>
      <w:b/>
      <w:bCs/>
      <w:color w:val="4F81BD" w:themeColor="accent1"/>
      <w:kern w:val="2"/>
      <w:sz w:val="26"/>
      <w:szCs w:val="23"/>
      <w:lang w:val="en-US" w:eastAsia="hi-IN" w:bidi="hi-IN"/>
    </w:rPr>
  </w:style>
  <w:style w:type="paragraph" w:styleId="NormalWeb">
    <w:name w:val="Normal (Web)"/>
    <w:basedOn w:val="Normal"/>
    <w:uiPriority w:val="99"/>
    <w:semiHidden/>
    <w:unhideWhenUsed/>
    <w:rsid w:val="005E22EF"/>
    <w:pPr>
      <w:widowControl/>
      <w:suppressAutoHyphens w:val="0"/>
      <w:spacing w:before="100" w:beforeAutospacing="1" w:after="100" w:afterAutospacing="1"/>
    </w:pPr>
    <w:rPr>
      <w:rFonts w:eastAsia="Times New Roman" w:cs="Times New Roman"/>
      <w:kern w:val="0"/>
      <w:lang w:val="en-IN" w:eastAsia="en-IN" w:bidi="ar-SA"/>
    </w:rPr>
  </w:style>
  <w:style w:type="character" w:customStyle="1" w:styleId="Heading3Char">
    <w:name w:val="Heading 3 Char"/>
    <w:basedOn w:val="DefaultParagraphFont"/>
    <w:link w:val="Heading3"/>
    <w:uiPriority w:val="9"/>
    <w:rsid w:val="00623776"/>
    <w:rPr>
      <w:rFonts w:asciiTheme="majorHAnsi" w:eastAsiaTheme="majorEastAsia" w:hAnsiTheme="majorHAnsi" w:cs="Mangal"/>
      <w:b/>
      <w:bCs/>
      <w:color w:val="4F81BD" w:themeColor="accent1"/>
      <w:kern w:val="2"/>
      <w:sz w:val="24"/>
      <w:szCs w:val="21"/>
      <w:lang w:val="en-US" w:eastAsia="hi-IN" w:bidi="hi-IN"/>
    </w:rPr>
  </w:style>
  <w:style w:type="paragraph" w:styleId="TOC3">
    <w:name w:val="toc 3"/>
    <w:basedOn w:val="Normal"/>
    <w:next w:val="Normal"/>
    <w:autoRedefine/>
    <w:uiPriority w:val="39"/>
    <w:unhideWhenUsed/>
    <w:qFormat/>
    <w:rsid w:val="00736E26"/>
    <w:pPr>
      <w:spacing w:after="100"/>
      <w:ind w:left="480"/>
    </w:pPr>
    <w:rPr>
      <w:szCs w:val="21"/>
    </w:rPr>
  </w:style>
  <w:style w:type="character" w:customStyle="1" w:styleId="Heading4Char">
    <w:name w:val="Heading 4 Char"/>
    <w:basedOn w:val="DefaultParagraphFont"/>
    <w:link w:val="Heading4"/>
    <w:uiPriority w:val="9"/>
    <w:rsid w:val="00C73835"/>
    <w:rPr>
      <w:rFonts w:asciiTheme="majorHAnsi" w:eastAsiaTheme="majorEastAsia" w:hAnsiTheme="majorHAnsi" w:cs="Mangal"/>
      <w:b/>
      <w:bCs/>
      <w:i/>
      <w:iCs/>
      <w:color w:val="4F81BD" w:themeColor="accent1"/>
      <w:kern w:val="2"/>
      <w:sz w:val="24"/>
      <w:szCs w:val="21"/>
      <w:lang w:val="en-US" w:eastAsia="hi-IN" w:bidi="hi-IN"/>
    </w:rPr>
  </w:style>
  <w:style w:type="paragraph" w:styleId="TOC2">
    <w:name w:val="toc 2"/>
    <w:basedOn w:val="Normal"/>
    <w:next w:val="Normal"/>
    <w:autoRedefine/>
    <w:uiPriority w:val="39"/>
    <w:unhideWhenUsed/>
    <w:qFormat/>
    <w:rsid w:val="006D1353"/>
    <w:pPr>
      <w:spacing w:after="100"/>
      <w:ind w:left="240"/>
    </w:pPr>
    <w:rPr>
      <w:szCs w:val="21"/>
    </w:rPr>
  </w:style>
  <w:style w:type="character" w:styleId="FollowedHyperlink">
    <w:name w:val="FollowedHyperlink"/>
    <w:basedOn w:val="DefaultParagraphFont"/>
    <w:uiPriority w:val="99"/>
    <w:semiHidden/>
    <w:unhideWhenUsed/>
    <w:rsid w:val="00E2110A"/>
    <w:rPr>
      <w:color w:val="800080" w:themeColor="followedHyperlink"/>
      <w:u w:val="single"/>
    </w:rPr>
  </w:style>
  <w:style w:type="character" w:customStyle="1" w:styleId="apple-converted-space">
    <w:name w:val="apple-converted-space"/>
    <w:basedOn w:val="DefaultParagraphFont"/>
    <w:rsid w:val="00CD083D"/>
  </w:style>
  <w:style w:type="paragraph" w:styleId="Caption">
    <w:name w:val="caption"/>
    <w:basedOn w:val="Normal"/>
    <w:next w:val="Normal"/>
    <w:uiPriority w:val="35"/>
    <w:unhideWhenUsed/>
    <w:qFormat/>
    <w:rsid w:val="00BC4744"/>
    <w:pPr>
      <w:widowControl/>
      <w:suppressAutoHyphens w:val="0"/>
      <w:spacing w:before="200" w:after="200" w:line="276" w:lineRule="auto"/>
    </w:pPr>
    <w:rPr>
      <w:rFonts w:asciiTheme="minorHAnsi" w:eastAsiaTheme="minorEastAsia" w:hAnsiTheme="minorHAnsi" w:cstheme="minorBidi"/>
      <w:b/>
      <w:bCs/>
      <w:color w:val="365F91" w:themeColor="accent1" w:themeShade="BF"/>
      <w:kern w:val="0"/>
      <w:sz w:val="16"/>
      <w:szCs w:val="16"/>
      <w:lang w:eastAsia="en-US" w:bidi="ar-SA"/>
    </w:rPr>
  </w:style>
  <w:style w:type="paragraph" w:styleId="TOC4">
    <w:name w:val="toc 4"/>
    <w:basedOn w:val="Normal"/>
    <w:next w:val="Normal"/>
    <w:autoRedefine/>
    <w:uiPriority w:val="39"/>
    <w:unhideWhenUsed/>
    <w:rsid w:val="00AA6FBE"/>
    <w:pPr>
      <w:spacing w:after="100"/>
      <w:ind w:left="720"/>
    </w:pPr>
    <w:rPr>
      <w:szCs w:val="21"/>
    </w:rPr>
  </w:style>
  <w:style w:type="character" w:customStyle="1" w:styleId="Heading5Char">
    <w:name w:val="Heading 5 Char"/>
    <w:basedOn w:val="DefaultParagraphFont"/>
    <w:link w:val="Heading5"/>
    <w:uiPriority w:val="9"/>
    <w:rsid w:val="00A27950"/>
    <w:rPr>
      <w:rFonts w:asciiTheme="majorHAnsi" w:eastAsiaTheme="majorEastAsia" w:hAnsiTheme="majorHAnsi" w:cs="Mangal"/>
      <w:color w:val="243F60" w:themeColor="accent1" w:themeShade="7F"/>
      <w:kern w:val="2"/>
      <w:sz w:val="24"/>
      <w:szCs w:val="21"/>
      <w:lang w:val="en-US" w:eastAsia="hi-IN" w:bidi="hi-IN"/>
    </w:rPr>
  </w:style>
  <w:style w:type="character" w:customStyle="1" w:styleId="Heading6Char">
    <w:name w:val="Heading 6 Char"/>
    <w:basedOn w:val="DefaultParagraphFont"/>
    <w:link w:val="Heading6"/>
    <w:uiPriority w:val="9"/>
    <w:rsid w:val="00B37E01"/>
    <w:rPr>
      <w:rFonts w:asciiTheme="majorHAnsi" w:eastAsiaTheme="majorEastAsia" w:hAnsiTheme="majorHAnsi" w:cs="Mangal"/>
      <w:i/>
      <w:iCs/>
      <w:color w:val="243F60" w:themeColor="accent1" w:themeShade="7F"/>
      <w:kern w:val="2"/>
      <w:sz w:val="24"/>
      <w:szCs w:val="21"/>
      <w:lang w:val="en-US" w:eastAsia="hi-IN" w:bidi="hi-IN"/>
    </w:rPr>
  </w:style>
  <w:style w:type="paragraph" w:styleId="TableofFigures">
    <w:name w:val="table of figures"/>
    <w:basedOn w:val="Normal"/>
    <w:next w:val="Normal"/>
    <w:uiPriority w:val="99"/>
    <w:unhideWhenUsed/>
    <w:rsid w:val="00113081"/>
    <w:rPr>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F2E"/>
    <w:pPr>
      <w:widowControl w:val="0"/>
      <w:suppressAutoHyphens/>
      <w:spacing w:after="0" w:line="240" w:lineRule="auto"/>
    </w:pPr>
    <w:rPr>
      <w:rFonts w:ascii="Times New Roman" w:eastAsia="Lucida Sans Unicode" w:hAnsi="Times New Roman" w:cs="Mangal"/>
      <w:kern w:val="2"/>
      <w:sz w:val="24"/>
      <w:szCs w:val="24"/>
      <w:lang w:val="en-US" w:eastAsia="hi-IN" w:bidi="hi-IN"/>
    </w:rPr>
  </w:style>
  <w:style w:type="paragraph" w:styleId="Heading1">
    <w:name w:val="heading 1"/>
    <w:basedOn w:val="Normal"/>
    <w:next w:val="BodyText"/>
    <w:link w:val="Heading1Char"/>
    <w:qFormat/>
    <w:rsid w:val="00664F2E"/>
    <w:pPr>
      <w:keepNext/>
      <w:tabs>
        <w:tab w:val="num" w:pos="720"/>
      </w:tabs>
      <w:spacing w:before="240" w:after="120"/>
      <w:ind w:left="720" w:hanging="360"/>
      <w:outlineLvl w:val="0"/>
    </w:pPr>
    <w:rPr>
      <w:rFonts w:ascii="Arial" w:hAnsi="Arial"/>
      <w:b/>
      <w:bCs/>
      <w:sz w:val="32"/>
      <w:szCs w:val="32"/>
    </w:rPr>
  </w:style>
  <w:style w:type="paragraph" w:styleId="Heading2">
    <w:name w:val="heading 2"/>
    <w:basedOn w:val="Normal"/>
    <w:next w:val="Normal"/>
    <w:link w:val="Heading2Char"/>
    <w:uiPriority w:val="9"/>
    <w:unhideWhenUsed/>
    <w:qFormat/>
    <w:rsid w:val="008F5453"/>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unhideWhenUsed/>
    <w:qFormat/>
    <w:rsid w:val="00623776"/>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unhideWhenUsed/>
    <w:qFormat/>
    <w:rsid w:val="00C73835"/>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unhideWhenUsed/>
    <w:qFormat/>
    <w:rsid w:val="00A27950"/>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unhideWhenUsed/>
    <w:qFormat/>
    <w:rsid w:val="00B37E01"/>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4F2E"/>
    <w:rPr>
      <w:rFonts w:ascii="Arial" w:eastAsia="Lucida Sans Unicode" w:hAnsi="Arial" w:cs="Mangal"/>
      <w:b/>
      <w:bCs/>
      <w:kern w:val="2"/>
      <w:sz w:val="32"/>
      <w:szCs w:val="32"/>
      <w:lang w:val="en-US" w:eastAsia="hi-IN" w:bidi="hi-IN"/>
    </w:rPr>
  </w:style>
  <w:style w:type="character" w:styleId="Hyperlink">
    <w:name w:val="Hyperlink"/>
    <w:uiPriority w:val="99"/>
    <w:unhideWhenUsed/>
    <w:rsid w:val="00664F2E"/>
    <w:rPr>
      <w:color w:val="000080"/>
      <w:u w:val="single"/>
    </w:rPr>
  </w:style>
  <w:style w:type="paragraph" w:styleId="BodyText">
    <w:name w:val="Body Text"/>
    <w:basedOn w:val="Normal"/>
    <w:link w:val="BodyTextChar"/>
    <w:unhideWhenUsed/>
    <w:rsid w:val="00664F2E"/>
    <w:pPr>
      <w:spacing w:after="120"/>
    </w:pPr>
  </w:style>
  <w:style w:type="character" w:customStyle="1" w:styleId="BodyTextChar">
    <w:name w:val="Body Text Char"/>
    <w:basedOn w:val="DefaultParagraphFont"/>
    <w:link w:val="BodyText"/>
    <w:rsid w:val="00664F2E"/>
    <w:rPr>
      <w:rFonts w:ascii="Times New Roman" w:eastAsia="Lucida Sans Unicode" w:hAnsi="Times New Roman" w:cs="Mangal"/>
      <w:kern w:val="2"/>
      <w:sz w:val="24"/>
      <w:szCs w:val="24"/>
      <w:lang w:val="en-US" w:eastAsia="hi-IN" w:bidi="hi-IN"/>
    </w:rPr>
  </w:style>
  <w:style w:type="paragraph" w:styleId="TOC1">
    <w:name w:val="toc 1"/>
    <w:basedOn w:val="Normal"/>
    <w:autoRedefine/>
    <w:uiPriority w:val="39"/>
    <w:unhideWhenUsed/>
    <w:qFormat/>
    <w:rsid w:val="00761B7D"/>
    <w:pPr>
      <w:suppressLineNumbers/>
      <w:ind w:left="-540" w:right="-353"/>
      <w:jc w:val="both"/>
    </w:pPr>
  </w:style>
  <w:style w:type="paragraph" w:customStyle="1" w:styleId="ContentsHeading">
    <w:name w:val="Contents Heading"/>
    <w:basedOn w:val="Normal"/>
    <w:rsid w:val="00664F2E"/>
    <w:pPr>
      <w:keepNext/>
      <w:suppressLineNumbers/>
      <w:spacing w:before="240" w:after="120"/>
    </w:pPr>
    <w:rPr>
      <w:rFonts w:ascii="Arial" w:hAnsi="Arial"/>
      <w:b/>
      <w:bCs/>
      <w:sz w:val="32"/>
      <w:szCs w:val="32"/>
    </w:rPr>
  </w:style>
  <w:style w:type="paragraph" w:styleId="Header">
    <w:name w:val="header"/>
    <w:basedOn w:val="Normal"/>
    <w:link w:val="HeaderChar"/>
    <w:uiPriority w:val="99"/>
    <w:unhideWhenUsed/>
    <w:rsid w:val="00577D2B"/>
    <w:pPr>
      <w:tabs>
        <w:tab w:val="center" w:pos="4513"/>
        <w:tab w:val="right" w:pos="9026"/>
      </w:tabs>
    </w:pPr>
    <w:rPr>
      <w:szCs w:val="21"/>
    </w:rPr>
  </w:style>
  <w:style w:type="character" w:customStyle="1" w:styleId="HeaderChar">
    <w:name w:val="Header Char"/>
    <w:basedOn w:val="DefaultParagraphFont"/>
    <w:link w:val="Header"/>
    <w:uiPriority w:val="99"/>
    <w:rsid w:val="00577D2B"/>
    <w:rPr>
      <w:rFonts w:ascii="Times New Roman" w:eastAsia="Lucida Sans Unicode" w:hAnsi="Times New Roman" w:cs="Mangal"/>
      <w:kern w:val="2"/>
      <w:sz w:val="24"/>
      <w:szCs w:val="21"/>
      <w:lang w:val="en-US" w:eastAsia="hi-IN" w:bidi="hi-IN"/>
    </w:rPr>
  </w:style>
  <w:style w:type="paragraph" w:styleId="Footer">
    <w:name w:val="footer"/>
    <w:basedOn w:val="Normal"/>
    <w:link w:val="FooterChar"/>
    <w:uiPriority w:val="99"/>
    <w:unhideWhenUsed/>
    <w:rsid w:val="00577D2B"/>
    <w:pPr>
      <w:tabs>
        <w:tab w:val="center" w:pos="4513"/>
        <w:tab w:val="right" w:pos="9026"/>
      </w:tabs>
    </w:pPr>
    <w:rPr>
      <w:szCs w:val="21"/>
    </w:rPr>
  </w:style>
  <w:style w:type="character" w:customStyle="1" w:styleId="FooterChar">
    <w:name w:val="Footer Char"/>
    <w:basedOn w:val="DefaultParagraphFont"/>
    <w:link w:val="Footer"/>
    <w:uiPriority w:val="99"/>
    <w:rsid w:val="00577D2B"/>
    <w:rPr>
      <w:rFonts w:ascii="Times New Roman" w:eastAsia="Lucida Sans Unicode" w:hAnsi="Times New Roman" w:cs="Mangal"/>
      <w:kern w:val="2"/>
      <w:sz w:val="24"/>
      <w:szCs w:val="21"/>
      <w:lang w:val="en-US" w:eastAsia="hi-IN" w:bidi="hi-IN"/>
    </w:rPr>
  </w:style>
  <w:style w:type="paragraph" w:styleId="BalloonText">
    <w:name w:val="Balloon Text"/>
    <w:basedOn w:val="Normal"/>
    <w:link w:val="BalloonTextChar"/>
    <w:uiPriority w:val="99"/>
    <w:semiHidden/>
    <w:unhideWhenUsed/>
    <w:rsid w:val="001A07FB"/>
    <w:rPr>
      <w:rFonts w:ascii="Tahoma" w:hAnsi="Tahoma"/>
      <w:sz w:val="16"/>
      <w:szCs w:val="14"/>
    </w:rPr>
  </w:style>
  <w:style w:type="character" w:customStyle="1" w:styleId="BalloonTextChar">
    <w:name w:val="Balloon Text Char"/>
    <w:basedOn w:val="DefaultParagraphFont"/>
    <w:link w:val="BalloonText"/>
    <w:uiPriority w:val="99"/>
    <w:semiHidden/>
    <w:rsid w:val="001A07FB"/>
    <w:rPr>
      <w:rFonts w:ascii="Tahoma" w:eastAsia="Lucida Sans Unicode" w:hAnsi="Tahoma" w:cs="Mangal"/>
      <w:kern w:val="2"/>
      <w:sz w:val="16"/>
      <w:szCs w:val="14"/>
      <w:lang w:val="en-US" w:eastAsia="hi-IN" w:bidi="hi-IN"/>
    </w:rPr>
  </w:style>
  <w:style w:type="paragraph" w:styleId="TOCHeading">
    <w:name w:val="TOC Heading"/>
    <w:basedOn w:val="Heading1"/>
    <w:next w:val="Normal"/>
    <w:uiPriority w:val="39"/>
    <w:unhideWhenUsed/>
    <w:qFormat/>
    <w:rsid w:val="005F2441"/>
    <w:pPr>
      <w:keepLines/>
      <w:widowControl/>
      <w:tabs>
        <w:tab w:val="clear" w:pos="72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en-US" w:bidi="ar-SA"/>
    </w:rPr>
  </w:style>
  <w:style w:type="paragraph" w:styleId="ListParagraph">
    <w:name w:val="List Paragraph"/>
    <w:basedOn w:val="Normal"/>
    <w:uiPriority w:val="34"/>
    <w:qFormat/>
    <w:rsid w:val="00D1533C"/>
    <w:pPr>
      <w:ind w:left="720"/>
      <w:contextualSpacing/>
    </w:pPr>
    <w:rPr>
      <w:szCs w:val="21"/>
    </w:rPr>
  </w:style>
  <w:style w:type="character" w:customStyle="1" w:styleId="Heading2Char">
    <w:name w:val="Heading 2 Char"/>
    <w:basedOn w:val="DefaultParagraphFont"/>
    <w:link w:val="Heading2"/>
    <w:uiPriority w:val="9"/>
    <w:rsid w:val="008F5453"/>
    <w:rPr>
      <w:rFonts w:asciiTheme="majorHAnsi" w:eastAsiaTheme="majorEastAsia" w:hAnsiTheme="majorHAnsi" w:cs="Mangal"/>
      <w:b/>
      <w:bCs/>
      <w:color w:val="4F81BD" w:themeColor="accent1"/>
      <w:kern w:val="2"/>
      <w:sz w:val="26"/>
      <w:szCs w:val="23"/>
      <w:lang w:val="en-US" w:eastAsia="hi-IN" w:bidi="hi-IN"/>
    </w:rPr>
  </w:style>
  <w:style w:type="paragraph" w:styleId="NormalWeb">
    <w:name w:val="Normal (Web)"/>
    <w:basedOn w:val="Normal"/>
    <w:uiPriority w:val="99"/>
    <w:semiHidden/>
    <w:unhideWhenUsed/>
    <w:rsid w:val="005E22EF"/>
    <w:pPr>
      <w:widowControl/>
      <w:suppressAutoHyphens w:val="0"/>
      <w:spacing w:before="100" w:beforeAutospacing="1" w:after="100" w:afterAutospacing="1"/>
    </w:pPr>
    <w:rPr>
      <w:rFonts w:eastAsia="Times New Roman" w:cs="Times New Roman"/>
      <w:kern w:val="0"/>
      <w:lang w:val="en-IN" w:eastAsia="en-IN" w:bidi="ar-SA"/>
    </w:rPr>
  </w:style>
  <w:style w:type="character" w:customStyle="1" w:styleId="Heading3Char">
    <w:name w:val="Heading 3 Char"/>
    <w:basedOn w:val="DefaultParagraphFont"/>
    <w:link w:val="Heading3"/>
    <w:uiPriority w:val="9"/>
    <w:rsid w:val="00623776"/>
    <w:rPr>
      <w:rFonts w:asciiTheme="majorHAnsi" w:eastAsiaTheme="majorEastAsia" w:hAnsiTheme="majorHAnsi" w:cs="Mangal"/>
      <w:b/>
      <w:bCs/>
      <w:color w:val="4F81BD" w:themeColor="accent1"/>
      <w:kern w:val="2"/>
      <w:sz w:val="24"/>
      <w:szCs w:val="21"/>
      <w:lang w:val="en-US" w:eastAsia="hi-IN" w:bidi="hi-IN"/>
    </w:rPr>
  </w:style>
  <w:style w:type="paragraph" w:styleId="TOC3">
    <w:name w:val="toc 3"/>
    <w:basedOn w:val="Normal"/>
    <w:next w:val="Normal"/>
    <w:autoRedefine/>
    <w:uiPriority w:val="39"/>
    <w:unhideWhenUsed/>
    <w:qFormat/>
    <w:rsid w:val="00736E26"/>
    <w:pPr>
      <w:spacing w:after="100"/>
      <w:ind w:left="480"/>
    </w:pPr>
    <w:rPr>
      <w:szCs w:val="21"/>
    </w:rPr>
  </w:style>
  <w:style w:type="character" w:customStyle="1" w:styleId="Heading4Char">
    <w:name w:val="Heading 4 Char"/>
    <w:basedOn w:val="DefaultParagraphFont"/>
    <w:link w:val="Heading4"/>
    <w:uiPriority w:val="9"/>
    <w:rsid w:val="00C73835"/>
    <w:rPr>
      <w:rFonts w:asciiTheme="majorHAnsi" w:eastAsiaTheme="majorEastAsia" w:hAnsiTheme="majorHAnsi" w:cs="Mangal"/>
      <w:b/>
      <w:bCs/>
      <w:i/>
      <w:iCs/>
      <w:color w:val="4F81BD" w:themeColor="accent1"/>
      <w:kern w:val="2"/>
      <w:sz w:val="24"/>
      <w:szCs w:val="21"/>
      <w:lang w:val="en-US" w:eastAsia="hi-IN" w:bidi="hi-IN"/>
    </w:rPr>
  </w:style>
  <w:style w:type="paragraph" w:styleId="TOC2">
    <w:name w:val="toc 2"/>
    <w:basedOn w:val="Normal"/>
    <w:next w:val="Normal"/>
    <w:autoRedefine/>
    <w:uiPriority w:val="39"/>
    <w:unhideWhenUsed/>
    <w:qFormat/>
    <w:rsid w:val="006D1353"/>
    <w:pPr>
      <w:spacing w:after="100"/>
      <w:ind w:left="240"/>
    </w:pPr>
    <w:rPr>
      <w:szCs w:val="21"/>
    </w:rPr>
  </w:style>
  <w:style w:type="character" w:styleId="FollowedHyperlink">
    <w:name w:val="FollowedHyperlink"/>
    <w:basedOn w:val="DefaultParagraphFont"/>
    <w:uiPriority w:val="99"/>
    <w:semiHidden/>
    <w:unhideWhenUsed/>
    <w:rsid w:val="00E2110A"/>
    <w:rPr>
      <w:color w:val="800080" w:themeColor="followedHyperlink"/>
      <w:u w:val="single"/>
    </w:rPr>
  </w:style>
  <w:style w:type="character" w:customStyle="1" w:styleId="apple-converted-space">
    <w:name w:val="apple-converted-space"/>
    <w:basedOn w:val="DefaultParagraphFont"/>
    <w:rsid w:val="00CD083D"/>
  </w:style>
  <w:style w:type="paragraph" w:styleId="Caption">
    <w:name w:val="caption"/>
    <w:basedOn w:val="Normal"/>
    <w:next w:val="Normal"/>
    <w:uiPriority w:val="35"/>
    <w:unhideWhenUsed/>
    <w:qFormat/>
    <w:rsid w:val="00BC4744"/>
    <w:pPr>
      <w:widowControl/>
      <w:suppressAutoHyphens w:val="0"/>
      <w:spacing w:before="200" w:after="200" w:line="276" w:lineRule="auto"/>
    </w:pPr>
    <w:rPr>
      <w:rFonts w:asciiTheme="minorHAnsi" w:eastAsiaTheme="minorEastAsia" w:hAnsiTheme="minorHAnsi" w:cstheme="minorBidi"/>
      <w:b/>
      <w:bCs/>
      <w:color w:val="365F91" w:themeColor="accent1" w:themeShade="BF"/>
      <w:kern w:val="0"/>
      <w:sz w:val="16"/>
      <w:szCs w:val="16"/>
      <w:lang w:eastAsia="en-US" w:bidi="ar-SA"/>
    </w:rPr>
  </w:style>
  <w:style w:type="paragraph" w:styleId="TOC4">
    <w:name w:val="toc 4"/>
    <w:basedOn w:val="Normal"/>
    <w:next w:val="Normal"/>
    <w:autoRedefine/>
    <w:uiPriority w:val="39"/>
    <w:unhideWhenUsed/>
    <w:rsid w:val="00AA6FBE"/>
    <w:pPr>
      <w:spacing w:after="100"/>
      <w:ind w:left="720"/>
    </w:pPr>
    <w:rPr>
      <w:szCs w:val="21"/>
    </w:rPr>
  </w:style>
  <w:style w:type="character" w:customStyle="1" w:styleId="Heading5Char">
    <w:name w:val="Heading 5 Char"/>
    <w:basedOn w:val="DefaultParagraphFont"/>
    <w:link w:val="Heading5"/>
    <w:uiPriority w:val="9"/>
    <w:rsid w:val="00A27950"/>
    <w:rPr>
      <w:rFonts w:asciiTheme="majorHAnsi" w:eastAsiaTheme="majorEastAsia" w:hAnsiTheme="majorHAnsi" w:cs="Mangal"/>
      <w:color w:val="243F60" w:themeColor="accent1" w:themeShade="7F"/>
      <w:kern w:val="2"/>
      <w:sz w:val="24"/>
      <w:szCs w:val="21"/>
      <w:lang w:val="en-US" w:eastAsia="hi-IN" w:bidi="hi-IN"/>
    </w:rPr>
  </w:style>
  <w:style w:type="character" w:customStyle="1" w:styleId="Heading6Char">
    <w:name w:val="Heading 6 Char"/>
    <w:basedOn w:val="DefaultParagraphFont"/>
    <w:link w:val="Heading6"/>
    <w:uiPriority w:val="9"/>
    <w:rsid w:val="00B37E01"/>
    <w:rPr>
      <w:rFonts w:asciiTheme="majorHAnsi" w:eastAsiaTheme="majorEastAsia" w:hAnsiTheme="majorHAnsi" w:cs="Mangal"/>
      <w:i/>
      <w:iCs/>
      <w:color w:val="243F60" w:themeColor="accent1" w:themeShade="7F"/>
      <w:kern w:val="2"/>
      <w:sz w:val="24"/>
      <w:szCs w:val="21"/>
      <w:lang w:val="en-US" w:eastAsia="hi-IN" w:bidi="hi-IN"/>
    </w:rPr>
  </w:style>
  <w:style w:type="paragraph" w:styleId="TableofFigures">
    <w:name w:val="table of figures"/>
    <w:basedOn w:val="Normal"/>
    <w:next w:val="Normal"/>
    <w:uiPriority w:val="99"/>
    <w:unhideWhenUsed/>
    <w:rsid w:val="00113081"/>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91959">
      <w:bodyDiv w:val="1"/>
      <w:marLeft w:val="0"/>
      <w:marRight w:val="0"/>
      <w:marTop w:val="0"/>
      <w:marBottom w:val="0"/>
      <w:divBdr>
        <w:top w:val="none" w:sz="0" w:space="0" w:color="auto"/>
        <w:left w:val="none" w:sz="0" w:space="0" w:color="auto"/>
        <w:bottom w:val="none" w:sz="0" w:space="0" w:color="auto"/>
        <w:right w:val="none" w:sz="0" w:space="0" w:color="auto"/>
      </w:divBdr>
    </w:div>
    <w:div w:id="417672701">
      <w:bodyDiv w:val="1"/>
      <w:marLeft w:val="0"/>
      <w:marRight w:val="0"/>
      <w:marTop w:val="0"/>
      <w:marBottom w:val="0"/>
      <w:divBdr>
        <w:top w:val="none" w:sz="0" w:space="0" w:color="auto"/>
        <w:left w:val="none" w:sz="0" w:space="0" w:color="auto"/>
        <w:bottom w:val="none" w:sz="0" w:space="0" w:color="auto"/>
        <w:right w:val="none" w:sz="0" w:space="0" w:color="auto"/>
      </w:divBdr>
    </w:div>
    <w:div w:id="485705063">
      <w:bodyDiv w:val="1"/>
      <w:marLeft w:val="0"/>
      <w:marRight w:val="0"/>
      <w:marTop w:val="0"/>
      <w:marBottom w:val="0"/>
      <w:divBdr>
        <w:top w:val="none" w:sz="0" w:space="0" w:color="auto"/>
        <w:left w:val="none" w:sz="0" w:space="0" w:color="auto"/>
        <w:bottom w:val="none" w:sz="0" w:space="0" w:color="auto"/>
        <w:right w:val="none" w:sz="0" w:space="0" w:color="auto"/>
      </w:divBdr>
    </w:div>
    <w:div w:id="772558801">
      <w:bodyDiv w:val="1"/>
      <w:marLeft w:val="0"/>
      <w:marRight w:val="0"/>
      <w:marTop w:val="0"/>
      <w:marBottom w:val="0"/>
      <w:divBdr>
        <w:top w:val="none" w:sz="0" w:space="0" w:color="auto"/>
        <w:left w:val="none" w:sz="0" w:space="0" w:color="auto"/>
        <w:bottom w:val="none" w:sz="0" w:space="0" w:color="auto"/>
        <w:right w:val="none" w:sz="0" w:space="0" w:color="auto"/>
      </w:divBdr>
    </w:div>
    <w:div w:id="802232372">
      <w:bodyDiv w:val="1"/>
      <w:marLeft w:val="0"/>
      <w:marRight w:val="0"/>
      <w:marTop w:val="0"/>
      <w:marBottom w:val="0"/>
      <w:divBdr>
        <w:top w:val="none" w:sz="0" w:space="0" w:color="auto"/>
        <w:left w:val="none" w:sz="0" w:space="0" w:color="auto"/>
        <w:bottom w:val="none" w:sz="0" w:space="0" w:color="auto"/>
        <w:right w:val="none" w:sz="0" w:space="0" w:color="auto"/>
      </w:divBdr>
    </w:div>
    <w:div w:id="858541170">
      <w:bodyDiv w:val="1"/>
      <w:marLeft w:val="0"/>
      <w:marRight w:val="0"/>
      <w:marTop w:val="0"/>
      <w:marBottom w:val="0"/>
      <w:divBdr>
        <w:top w:val="none" w:sz="0" w:space="0" w:color="auto"/>
        <w:left w:val="none" w:sz="0" w:space="0" w:color="auto"/>
        <w:bottom w:val="none" w:sz="0" w:space="0" w:color="auto"/>
        <w:right w:val="none" w:sz="0" w:space="0" w:color="auto"/>
      </w:divBdr>
    </w:div>
    <w:div w:id="879443199">
      <w:bodyDiv w:val="1"/>
      <w:marLeft w:val="0"/>
      <w:marRight w:val="0"/>
      <w:marTop w:val="0"/>
      <w:marBottom w:val="0"/>
      <w:divBdr>
        <w:top w:val="none" w:sz="0" w:space="0" w:color="auto"/>
        <w:left w:val="none" w:sz="0" w:space="0" w:color="auto"/>
        <w:bottom w:val="none" w:sz="0" w:space="0" w:color="auto"/>
        <w:right w:val="none" w:sz="0" w:space="0" w:color="auto"/>
      </w:divBdr>
    </w:div>
    <w:div w:id="899054912">
      <w:bodyDiv w:val="1"/>
      <w:marLeft w:val="0"/>
      <w:marRight w:val="0"/>
      <w:marTop w:val="0"/>
      <w:marBottom w:val="0"/>
      <w:divBdr>
        <w:top w:val="none" w:sz="0" w:space="0" w:color="auto"/>
        <w:left w:val="none" w:sz="0" w:space="0" w:color="auto"/>
        <w:bottom w:val="none" w:sz="0" w:space="0" w:color="auto"/>
        <w:right w:val="none" w:sz="0" w:space="0" w:color="auto"/>
      </w:divBdr>
    </w:div>
    <w:div w:id="1123233314">
      <w:bodyDiv w:val="1"/>
      <w:marLeft w:val="0"/>
      <w:marRight w:val="0"/>
      <w:marTop w:val="0"/>
      <w:marBottom w:val="0"/>
      <w:divBdr>
        <w:top w:val="none" w:sz="0" w:space="0" w:color="auto"/>
        <w:left w:val="none" w:sz="0" w:space="0" w:color="auto"/>
        <w:bottom w:val="none" w:sz="0" w:space="0" w:color="auto"/>
        <w:right w:val="none" w:sz="0" w:space="0" w:color="auto"/>
      </w:divBdr>
      <w:divsChild>
        <w:div w:id="912393848">
          <w:marLeft w:val="547"/>
          <w:marRight w:val="0"/>
          <w:marTop w:val="96"/>
          <w:marBottom w:val="0"/>
          <w:divBdr>
            <w:top w:val="none" w:sz="0" w:space="0" w:color="auto"/>
            <w:left w:val="none" w:sz="0" w:space="0" w:color="auto"/>
            <w:bottom w:val="none" w:sz="0" w:space="0" w:color="auto"/>
            <w:right w:val="none" w:sz="0" w:space="0" w:color="auto"/>
          </w:divBdr>
        </w:div>
        <w:div w:id="755706236">
          <w:marLeft w:val="547"/>
          <w:marRight w:val="0"/>
          <w:marTop w:val="96"/>
          <w:marBottom w:val="0"/>
          <w:divBdr>
            <w:top w:val="none" w:sz="0" w:space="0" w:color="auto"/>
            <w:left w:val="none" w:sz="0" w:space="0" w:color="auto"/>
            <w:bottom w:val="none" w:sz="0" w:space="0" w:color="auto"/>
            <w:right w:val="none" w:sz="0" w:space="0" w:color="auto"/>
          </w:divBdr>
        </w:div>
        <w:div w:id="519321966">
          <w:marLeft w:val="547"/>
          <w:marRight w:val="0"/>
          <w:marTop w:val="96"/>
          <w:marBottom w:val="0"/>
          <w:divBdr>
            <w:top w:val="none" w:sz="0" w:space="0" w:color="auto"/>
            <w:left w:val="none" w:sz="0" w:space="0" w:color="auto"/>
            <w:bottom w:val="none" w:sz="0" w:space="0" w:color="auto"/>
            <w:right w:val="none" w:sz="0" w:space="0" w:color="auto"/>
          </w:divBdr>
        </w:div>
      </w:divsChild>
    </w:div>
    <w:div w:id="1236665848">
      <w:bodyDiv w:val="1"/>
      <w:marLeft w:val="0"/>
      <w:marRight w:val="0"/>
      <w:marTop w:val="0"/>
      <w:marBottom w:val="0"/>
      <w:divBdr>
        <w:top w:val="none" w:sz="0" w:space="0" w:color="auto"/>
        <w:left w:val="none" w:sz="0" w:space="0" w:color="auto"/>
        <w:bottom w:val="none" w:sz="0" w:space="0" w:color="auto"/>
        <w:right w:val="none" w:sz="0" w:space="0" w:color="auto"/>
      </w:divBdr>
    </w:div>
    <w:div w:id="1313679690">
      <w:bodyDiv w:val="1"/>
      <w:marLeft w:val="0"/>
      <w:marRight w:val="0"/>
      <w:marTop w:val="0"/>
      <w:marBottom w:val="0"/>
      <w:divBdr>
        <w:top w:val="none" w:sz="0" w:space="0" w:color="auto"/>
        <w:left w:val="none" w:sz="0" w:space="0" w:color="auto"/>
        <w:bottom w:val="none" w:sz="0" w:space="0" w:color="auto"/>
        <w:right w:val="none" w:sz="0" w:space="0" w:color="auto"/>
      </w:divBdr>
      <w:divsChild>
        <w:div w:id="163010816">
          <w:marLeft w:val="547"/>
          <w:marRight w:val="0"/>
          <w:marTop w:val="96"/>
          <w:marBottom w:val="0"/>
          <w:divBdr>
            <w:top w:val="none" w:sz="0" w:space="0" w:color="auto"/>
            <w:left w:val="none" w:sz="0" w:space="0" w:color="auto"/>
            <w:bottom w:val="none" w:sz="0" w:space="0" w:color="auto"/>
            <w:right w:val="none" w:sz="0" w:space="0" w:color="auto"/>
          </w:divBdr>
        </w:div>
        <w:div w:id="2021928698">
          <w:marLeft w:val="547"/>
          <w:marRight w:val="0"/>
          <w:marTop w:val="96"/>
          <w:marBottom w:val="0"/>
          <w:divBdr>
            <w:top w:val="none" w:sz="0" w:space="0" w:color="auto"/>
            <w:left w:val="none" w:sz="0" w:space="0" w:color="auto"/>
            <w:bottom w:val="none" w:sz="0" w:space="0" w:color="auto"/>
            <w:right w:val="none" w:sz="0" w:space="0" w:color="auto"/>
          </w:divBdr>
        </w:div>
      </w:divsChild>
    </w:div>
    <w:div w:id="1326470673">
      <w:bodyDiv w:val="1"/>
      <w:marLeft w:val="0"/>
      <w:marRight w:val="0"/>
      <w:marTop w:val="0"/>
      <w:marBottom w:val="0"/>
      <w:divBdr>
        <w:top w:val="none" w:sz="0" w:space="0" w:color="auto"/>
        <w:left w:val="none" w:sz="0" w:space="0" w:color="auto"/>
        <w:bottom w:val="none" w:sz="0" w:space="0" w:color="auto"/>
        <w:right w:val="none" w:sz="0" w:space="0" w:color="auto"/>
      </w:divBdr>
    </w:div>
    <w:div w:id="1461651618">
      <w:bodyDiv w:val="1"/>
      <w:marLeft w:val="0"/>
      <w:marRight w:val="0"/>
      <w:marTop w:val="0"/>
      <w:marBottom w:val="0"/>
      <w:divBdr>
        <w:top w:val="none" w:sz="0" w:space="0" w:color="auto"/>
        <w:left w:val="none" w:sz="0" w:space="0" w:color="auto"/>
        <w:bottom w:val="none" w:sz="0" w:space="0" w:color="auto"/>
        <w:right w:val="none" w:sz="0" w:space="0" w:color="auto"/>
      </w:divBdr>
      <w:divsChild>
        <w:div w:id="1433939038">
          <w:marLeft w:val="0"/>
          <w:marRight w:val="0"/>
          <w:marTop w:val="0"/>
          <w:marBottom w:val="0"/>
          <w:divBdr>
            <w:top w:val="none" w:sz="0" w:space="0" w:color="auto"/>
            <w:left w:val="none" w:sz="0" w:space="0" w:color="auto"/>
            <w:bottom w:val="none" w:sz="0" w:space="0" w:color="auto"/>
            <w:right w:val="none" w:sz="0" w:space="0" w:color="auto"/>
          </w:divBdr>
        </w:div>
        <w:div w:id="557403801">
          <w:marLeft w:val="0"/>
          <w:marRight w:val="0"/>
          <w:marTop w:val="0"/>
          <w:marBottom w:val="0"/>
          <w:divBdr>
            <w:top w:val="none" w:sz="0" w:space="0" w:color="auto"/>
            <w:left w:val="none" w:sz="0" w:space="0" w:color="auto"/>
            <w:bottom w:val="none" w:sz="0" w:space="0" w:color="auto"/>
            <w:right w:val="none" w:sz="0" w:space="0" w:color="auto"/>
          </w:divBdr>
        </w:div>
        <w:div w:id="1534270448">
          <w:marLeft w:val="0"/>
          <w:marRight w:val="0"/>
          <w:marTop w:val="0"/>
          <w:marBottom w:val="0"/>
          <w:divBdr>
            <w:top w:val="none" w:sz="0" w:space="0" w:color="auto"/>
            <w:left w:val="none" w:sz="0" w:space="0" w:color="auto"/>
            <w:bottom w:val="none" w:sz="0" w:space="0" w:color="auto"/>
            <w:right w:val="none" w:sz="0" w:space="0" w:color="auto"/>
          </w:divBdr>
        </w:div>
        <w:div w:id="1624654402">
          <w:marLeft w:val="0"/>
          <w:marRight w:val="0"/>
          <w:marTop w:val="0"/>
          <w:marBottom w:val="0"/>
          <w:divBdr>
            <w:top w:val="none" w:sz="0" w:space="0" w:color="auto"/>
            <w:left w:val="none" w:sz="0" w:space="0" w:color="auto"/>
            <w:bottom w:val="none" w:sz="0" w:space="0" w:color="auto"/>
            <w:right w:val="none" w:sz="0" w:space="0" w:color="auto"/>
          </w:divBdr>
        </w:div>
        <w:div w:id="1940329752">
          <w:marLeft w:val="0"/>
          <w:marRight w:val="0"/>
          <w:marTop w:val="0"/>
          <w:marBottom w:val="0"/>
          <w:divBdr>
            <w:top w:val="none" w:sz="0" w:space="0" w:color="auto"/>
            <w:left w:val="none" w:sz="0" w:space="0" w:color="auto"/>
            <w:bottom w:val="none" w:sz="0" w:space="0" w:color="auto"/>
            <w:right w:val="none" w:sz="0" w:space="0" w:color="auto"/>
          </w:divBdr>
        </w:div>
        <w:div w:id="609705166">
          <w:marLeft w:val="0"/>
          <w:marRight w:val="0"/>
          <w:marTop w:val="0"/>
          <w:marBottom w:val="0"/>
          <w:divBdr>
            <w:top w:val="none" w:sz="0" w:space="0" w:color="auto"/>
            <w:left w:val="none" w:sz="0" w:space="0" w:color="auto"/>
            <w:bottom w:val="none" w:sz="0" w:space="0" w:color="auto"/>
            <w:right w:val="none" w:sz="0" w:space="0" w:color="auto"/>
          </w:divBdr>
          <w:divsChild>
            <w:div w:id="1939869107">
              <w:marLeft w:val="0"/>
              <w:marRight w:val="0"/>
              <w:marTop w:val="0"/>
              <w:marBottom w:val="0"/>
              <w:divBdr>
                <w:top w:val="none" w:sz="0" w:space="0" w:color="auto"/>
                <w:left w:val="none" w:sz="0" w:space="0" w:color="auto"/>
                <w:bottom w:val="none" w:sz="0" w:space="0" w:color="auto"/>
                <w:right w:val="none" w:sz="0" w:space="0" w:color="auto"/>
              </w:divBdr>
            </w:div>
          </w:divsChild>
        </w:div>
        <w:div w:id="1972636140">
          <w:marLeft w:val="0"/>
          <w:marRight w:val="0"/>
          <w:marTop w:val="0"/>
          <w:marBottom w:val="0"/>
          <w:divBdr>
            <w:top w:val="none" w:sz="0" w:space="0" w:color="auto"/>
            <w:left w:val="none" w:sz="0" w:space="0" w:color="auto"/>
            <w:bottom w:val="none" w:sz="0" w:space="0" w:color="auto"/>
            <w:right w:val="none" w:sz="0" w:space="0" w:color="auto"/>
          </w:divBdr>
        </w:div>
        <w:div w:id="885679714">
          <w:marLeft w:val="0"/>
          <w:marRight w:val="0"/>
          <w:marTop w:val="0"/>
          <w:marBottom w:val="0"/>
          <w:divBdr>
            <w:top w:val="none" w:sz="0" w:space="0" w:color="auto"/>
            <w:left w:val="none" w:sz="0" w:space="0" w:color="auto"/>
            <w:bottom w:val="none" w:sz="0" w:space="0" w:color="auto"/>
            <w:right w:val="none" w:sz="0" w:space="0" w:color="auto"/>
          </w:divBdr>
        </w:div>
      </w:divsChild>
    </w:div>
    <w:div w:id="1647540547">
      <w:bodyDiv w:val="1"/>
      <w:marLeft w:val="0"/>
      <w:marRight w:val="0"/>
      <w:marTop w:val="0"/>
      <w:marBottom w:val="0"/>
      <w:divBdr>
        <w:top w:val="none" w:sz="0" w:space="0" w:color="auto"/>
        <w:left w:val="none" w:sz="0" w:space="0" w:color="auto"/>
        <w:bottom w:val="none" w:sz="0" w:space="0" w:color="auto"/>
        <w:right w:val="none" w:sz="0" w:space="0" w:color="auto"/>
      </w:divBdr>
    </w:div>
    <w:div w:id="1767770262">
      <w:bodyDiv w:val="1"/>
      <w:marLeft w:val="0"/>
      <w:marRight w:val="0"/>
      <w:marTop w:val="0"/>
      <w:marBottom w:val="0"/>
      <w:divBdr>
        <w:top w:val="none" w:sz="0" w:space="0" w:color="auto"/>
        <w:left w:val="none" w:sz="0" w:space="0" w:color="auto"/>
        <w:bottom w:val="none" w:sz="0" w:space="0" w:color="auto"/>
        <w:right w:val="none" w:sz="0" w:space="0" w:color="auto"/>
      </w:divBdr>
    </w:div>
    <w:div w:id="2083142025">
      <w:bodyDiv w:val="1"/>
      <w:marLeft w:val="0"/>
      <w:marRight w:val="0"/>
      <w:marTop w:val="0"/>
      <w:marBottom w:val="0"/>
      <w:divBdr>
        <w:top w:val="none" w:sz="0" w:space="0" w:color="auto"/>
        <w:left w:val="none" w:sz="0" w:space="0" w:color="auto"/>
        <w:bottom w:val="none" w:sz="0" w:space="0" w:color="auto"/>
        <w:right w:val="none" w:sz="0" w:space="0" w:color="auto"/>
      </w:divBdr>
    </w:div>
    <w:div w:id="2085102885">
      <w:bodyDiv w:val="1"/>
      <w:marLeft w:val="0"/>
      <w:marRight w:val="0"/>
      <w:marTop w:val="0"/>
      <w:marBottom w:val="0"/>
      <w:divBdr>
        <w:top w:val="none" w:sz="0" w:space="0" w:color="auto"/>
        <w:left w:val="none" w:sz="0" w:space="0" w:color="auto"/>
        <w:bottom w:val="none" w:sz="0" w:space="0" w:color="auto"/>
        <w:right w:val="none" w:sz="0" w:space="0" w:color="auto"/>
      </w:divBdr>
      <w:divsChild>
        <w:div w:id="799346084">
          <w:marLeft w:val="547"/>
          <w:marRight w:val="0"/>
          <w:marTop w:val="134"/>
          <w:marBottom w:val="0"/>
          <w:divBdr>
            <w:top w:val="none" w:sz="0" w:space="0" w:color="auto"/>
            <w:left w:val="none" w:sz="0" w:space="0" w:color="auto"/>
            <w:bottom w:val="none" w:sz="0" w:space="0" w:color="auto"/>
            <w:right w:val="none" w:sz="0" w:space="0" w:color="auto"/>
          </w:divBdr>
        </w:div>
        <w:div w:id="1681353551">
          <w:marLeft w:val="547"/>
          <w:marRight w:val="0"/>
          <w:marTop w:val="134"/>
          <w:marBottom w:val="0"/>
          <w:divBdr>
            <w:top w:val="none" w:sz="0" w:space="0" w:color="auto"/>
            <w:left w:val="none" w:sz="0" w:space="0" w:color="auto"/>
            <w:bottom w:val="none" w:sz="0" w:space="0" w:color="auto"/>
            <w:right w:val="none" w:sz="0" w:space="0" w:color="auto"/>
          </w:divBdr>
        </w:div>
        <w:div w:id="1326320000">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udio_sample" TargetMode="External"/><Relationship Id="rId21" Type="http://schemas.openxmlformats.org/officeDocument/2006/relationships/hyperlink" Target="http://googlesystem.blogspot.com/2008/07/google-demoes-video-search-with-speech.html" TargetMode="External"/><Relationship Id="rId42" Type="http://schemas.openxmlformats.org/officeDocument/2006/relationships/hyperlink" Target="http://en.wikipedia.org/wiki/Portable_media_player" TargetMode="External"/><Relationship Id="rId47" Type="http://schemas.openxmlformats.org/officeDocument/2006/relationships/hyperlink" Target="http://www.soundhound.com/index.php?action=s.sound2sound" TargetMode="External"/><Relationship Id="rId63" Type="http://schemas.openxmlformats.org/officeDocument/2006/relationships/hyperlink" Target="http://opencv.org/" TargetMode="External"/><Relationship Id="rId68" Type="http://schemas.openxmlformats.org/officeDocument/2006/relationships/hyperlink" Target="http://www.cisco.com/en/US/solutions/collateral/ns341/ns525/ns537/ns705/ns827/white_paper_c11-520862.html" TargetMode="External"/><Relationship Id="rId2" Type="http://schemas.openxmlformats.org/officeDocument/2006/relationships/numbering" Target="numbering.xml"/><Relationship Id="rId16" Type="http://schemas.openxmlformats.org/officeDocument/2006/relationships/hyperlink" Target="http://idpl.oxfordjournals.org/content/2/2/47.extract" TargetMode="External"/><Relationship Id="rId29" Type="http://schemas.openxmlformats.org/officeDocument/2006/relationships/hyperlink" Target="http://en.wikipedia.org/wiki/Melody" TargetMode="External"/><Relationship Id="rId11" Type="http://schemas.openxmlformats.org/officeDocument/2006/relationships/hyperlink" Target="http://allthingsd.com/20110601/cisco-the-internet-is-like-really-big-and-getting-bigger/" TargetMode="External"/><Relationship Id="rId24" Type="http://schemas.openxmlformats.org/officeDocument/2006/relationships/hyperlink" Target="http://en.wikipedia.org/wiki/Deterministic_algorithm" TargetMode="External"/><Relationship Id="rId32" Type="http://schemas.openxmlformats.org/officeDocument/2006/relationships/hyperlink" Target="http://en.wikipedia.org/wiki/Sound_effect" TargetMode="External"/><Relationship Id="rId37" Type="http://schemas.openxmlformats.org/officeDocument/2006/relationships/hyperlink" Target="http://en.wikipedia.org/wiki/CD" TargetMode="External"/><Relationship Id="rId40" Type="http://schemas.openxmlformats.org/officeDocument/2006/relationships/hyperlink" Target="http://en.wikipedia.org/wiki/Information_retrieval" TargetMode="External"/><Relationship Id="rId45" Type="http://schemas.openxmlformats.org/officeDocument/2006/relationships/hyperlink" Target="http://en.wikipedia.org/wiki/Digital_media" TargetMode="External"/><Relationship Id="rId53" Type="http://schemas.openxmlformats.org/officeDocument/2006/relationships/hyperlink" Target="http://en.wikipedia.org/wiki/Interval_(music)" TargetMode="External"/><Relationship Id="rId58" Type="http://schemas.openxmlformats.org/officeDocument/2006/relationships/image" Target="media/image10.jpeg"/><Relationship Id="rId66" Type="http://schemas.openxmlformats.org/officeDocument/2006/relationships/hyperlink" Target="http://www.omg-facts.com/Technology/In-2010-Google-Had-Only-Indexed-004-Of-T/52586"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1.jpeg"/><Relationship Id="rId19" Type="http://schemas.openxmlformats.org/officeDocument/2006/relationships/hyperlink" Target="http://allthingsd.com/20110601/cisco-the-internet-is-like-really-big-and-getting-bigger/" TargetMode="External"/><Relationship Id="rId14" Type="http://schemas.openxmlformats.org/officeDocument/2006/relationships/hyperlink" Target="http://sipl.technion.ac.il/new/Teaching/Projects/Spring2006/2001%20-%20Indexing%20and%20Retrieval%20of%20Audio%20-%20A%20Survey.pdf" TargetMode="External"/><Relationship Id="rId22" Type="http://schemas.openxmlformats.org/officeDocument/2006/relationships/hyperlink" Target="http://labs.google.com/gaudi" TargetMode="External"/><Relationship Id="rId27" Type="http://schemas.openxmlformats.org/officeDocument/2006/relationships/hyperlink" Target="http://en.wikipedia.org/wiki/Acoustic_fingerprint" TargetMode="External"/><Relationship Id="rId30" Type="http://schemas.openxmlformats.org/officeDocument/2006/relationships/hyperlink" Target="http://en.wikipedia.org/wiki/Tune_(folk_music)" TargetMode="External"/><Relationship Id="rId35" Type="http://schemas.openxmlformats.org/officeDocument/2006/relationships/hyperlink" Target="http://en.wikipedia.org/wiki/Radio_broadcasting" TargetMode="External"/><Relationship Id="rId43" Type="http://schemas.openxmlformats.org/officeDocument/2006/relationships/hyperlink" Target="http://en.wikipedia.org/wiki/Microphone" TargetMode="External"/><Relationship Id="rId48" Type="http://schemas.openxmlformats.org/officeDocument/2006/relationships/hyperlink" Target="http://www.soundhound.com/index.php?action=s.sound2sound" TargetMode="External"/><Relationship Id="rId56" Type="http://schemas.openxmlformats.org/officeDocument/2006/relationships/image" Target="media/image8.jpeg"/><Relationship Id="rId64" Type="http://schemas.openxmlformats.org/officeDocument/2006/relationships/hyperlink" Target="http://cmusphinx.sourceforge.net/" TargetMode="External"/><Relationship Id="rId69" Type="http://schemas.openxmlformats.org/officeDocument/2006/relationships/hyperlink" Target="http://www.fiercewireless.com/story/idc-future-mobile-device-user-input/2010-05-03" TargetMode="External"/><Relationship Id="rId8" Type="http://schemas.openxmlformats.org/officeDocument/2006/relationships/endnotes" Target="endnotes.xml"/><Relationship Id="rId51" Type="http://schemas.openxmlformats.org/officeDocument/2006/relationships/hyperlink" Target="http://en.wikipedia.org/wiki/Key_(music)"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google.com" TargetMode="External"/><Relationship Id="rId17" Type="http://schemas.openxmlformats.org/officeDocument/2006/relationships/image" Target="media/image3.png"/><Relationship Id="rId25" Type="http://schemas.openxmlformats.org/officeDocument/2006/relationships/hyperlink" Target="http://en.wikipedia.org/wiki/Audio_signal" TargetMode="External"/><Relationship Id="rId33" Type="http://schemas.openxmlformats.org/officeDocument/2006/relationships/hyperlink" Target="http://en.wikipedia.org/wiki/Digital_video" TargetMode="External"/><Relationship Id="rId38" Type="http://schemas.openxmlformats.org/officeDocument/2006/relationships/hyperlink" Target="http://en.wikipedia.org/wiki/Peer-to-peer" TargetMode="External"/><Relationship Id="rId46" Type="http://schemas.openxmlformats.org/officeDocument/2006/relationships/hyperlink" Target="http://en.wikipedia.org/wiki/MPEG-7" TargetMode="External"/><Relationship Id="rId59" Type="http://schemas.openxmlformats.org/officeDocument/2006/relationships/hyperlink" Target="http://shabdo.technicise.com/php/" TargetMode="External"/><Relationship Id="rId67" Type="http://schemas.openxmlformats.org/officeDocument/2006/relationships/hyperlink" Target="http://idpl.oxfordjournals.org/content/2/2/47.extract" TargetMode="External"/><Relationship Id="rId20" Type="http://schemas.openxmlformats.org/officeDocument/2006/relationships/image" Target="media/image5.jpg"/><Relationship Id="rId41" Type="http://schemas.openxmlformats.org/officeDocument/2006/relationships/hyperlink" Target="http://en.wikipedia.org/wiki/Database" TargetMode="External"/><Relationship Id="rId54" Type="http://schemas.openxmlformats.org/officeDocument/2006/relationships/image" Target="media/image6.jpeg"/><Relationship Id="rId62" Type="http://schemas.openxmlformats.org/officeDocument/2006/relationships/image" Target="media/image12.JP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incus.greenbutton.com/" TargetMode="External"/><Relationship Id="rId28" Type="http://schemas.openxmlformats.org/officeDocument/2006/relationships/hyperlink" Target="http://en.wikipedia.org/wiki/Song" TargetMode="External"/><Relationship Id="rId36" Type="http://schemas.openxmlformats.org/officeDocument/2006/relationships/hyperlink" Target="http://en.wikipedia.org/wiki/Album" TargetMode="External"/><Relationship Id="rId49" Type="http://schemas.openxmlformats.org/officeDocument/2006/relationships/hyperlink" Target="http://en.wikipedia.org/wiki/Northwestern_University" TargetMode="External"/><Relationship Id="rId57" Type="http://schemas.openxmlformats.org/officeDocument/2006/relationships/image" Target="media/image9.jpeg"/><Relationship Id="rId10" Type="http://schemas.openxmlformats.org/officeDocument/2006/relationships/hyperlink" Target="https://en.wikipedia.org/wiki/Internet" TargetMode="External"/><Relationship Id="rId31" Type="http://schemas.openxmlformats.org/officeDocument/2006/relationships/hyperlink" Target="http://en.wikipedia.org/wiki/Advertisements" TargetMode="External"/><Relationship Id="rId44" Type="http://schemas.openxmlformats.org/officeDocument/2006/relationships/hyperlink" Target="http://en.wikipedia.org/wiki/Search_engine_technology" TargetMode="External"/><Relationship Id="rId52" Type="http://schemas.openxmlformats.org/officeDocument/2006/relationships/hyperlink" Target="http://en.wikipedia.org/wiki/Rhythm" TargetMode="External"/><Relationship Id="rId60" Type="http://schemas.openxmlformats.org/officeDocument/2006/relationships/hyperlink" Target="http://www.comscore.com/Insights/Press_Releases/2011/12/YouTube_Accounts_for_At_Least_34_Percent_of_All_Videos" TargetMode="External"/><Relationship Id="rId65" Type="http://schemas.openxmlformats.org/officeDocument/2006/relationships/hyperlink" Target="http://allthingsd.com/20110601/cisco-the-internet-is-like-really-big-and-getting-bigger/"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youtube.com" TargetMode="External"/><Relationship Id="rId18" Type="http://schemas.openxmlformats.org/officeDocument/2006/relationships/image" Target="media/image4.jpg"/><Relationship Id="rId39" Type="http://schemas.openxmlformats.org/officeDocument/2006/relationships/hyperlink" Target="http://en.wikipedia.org/wiki/Melody" TargetMode="External"/><Relationship Id="rId34" Type="http://schemas.openxmlformats.org/officeDocument/2006/relationships/hyperlink" Target="http://en.wikipedia.org/wiki/Radio" TargetMode="External"/><Relationship Id="rId50" Type="http://schemas.openxmlformats.org/officeDocument/2006/relationships/hyperlink" Target="http://en.wikipedia.org/wiki/Rhythm" TargetMode="External"/><Relationship Id="rId55" Type="http://schemas.openxmlformats.org/officeDocument/2006/relationships/image" Target="media/image7.jpe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oxfordjournals</b:Tag>
    <b:SourceType>JournalArticle</b:SourceType>
    <b:Guid>{BCB58966-7BB9-4277-B235-B7D250508568}</b:Guid>
    <b:Title>http://idpl.oxfordjournals.org/content/2/2/47.extract</b:Title>
    <b:Author>
      <b:Author>
        <b:NameList>
          <b:Person>
            <b:Last>Christopher Kuner</b:Last>
            <b:First>Fred</b:First>
            <b:Middle>H. Cate, Christopher Millard and Dan Jerker B. Svantesson</b:Middle>
          </b:Person>
        </b:NameList>
      </b:Author>
    </b:Author>
    <b:JournalName>oxford journals</b:JournalName>
    <b:RefOrder>1</b:RefOrder>
  </b:Source>
</b:Sources>
</file>

<file path=customXml/itemProps1.xml><?xml version="1.0" encoding="utf-8"?>
<ds:datastoreItem xmlns:ds="http://schemas.openxmlformats.org/officeDocument/2006/customXml" ds:itemID="{619556EB-D182-4BA5-80D1-A2198549F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TotalTime>
  <Pages>1</Pages>
  <Words>6343</Words>
  <Characters>36160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 shekhar sengupta</dc:creator>
  <cp:keywords>Audio Video Indexing, IITkgp, Mtech, Project</cp:keywords>
  <cp:lastModifiedBy>chandra</cp:lastModifiedBy>
  <cp:revision>583</cp:revision>
  <cp:lastPrinted>2013-11-15T22:38:00Z</cp:lastPrinted>
  <dcterms:created xsi:type="dcterms:W3CDTF">2013-11-07T05:42:00Z</dcterms:created>
  <dcterms:modified xsi:type="dcterms:W3CDTF">2013-11-15T22:41:00Z</dcterms:modified>
</cp:coreProperties>
</file>